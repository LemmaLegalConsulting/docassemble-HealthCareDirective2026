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7EB0B" w14:textId="77777777" w:rsidR="00A878E2" w:rsidRDefault="00794892" w:rsidP="00A878E2">
      <w:pPr>
        <w:pStyle w:val="Heading1"/>
      </w:pPr>
      <w:bookmarkStart w:id="0" w:name="MINNESOTA STATUTE § 145C"/>
      <w:bookmarkEnd w:id="0"/>
      <w:r>
        <w:t>MINNESOTA</w:t>
      </w:r>
      <w:r>
        <w:rPr>
          <w:spacing w:val="-13"/>
        </w:rPr>
        <w:t xml:space="preserve"> </w:t>
      </w:r>
      <w:r>
        <w:t>STATUTE</w:t>
      </w:r>
      <w:r>
        <w:rPr>
          <w:spacing w:val="-10"/>
        </w:rPr>
        <w:t xml:space="preserve"> </w:t>
      </w:r>
      <w:r>
        <w:t>§</w:t>
      </w:r>
      <w:r>
        <w:rPr>
          <w:spacing w:val="-4"/>
        </w:rPr>
        <w:t xml:space="preserve"> </w:t>
      </w:r>
      <w:r>
        <w:t xml:space="preserve">145C </w:t>
      </w:r>
      <w:bookmarkStart w:id="1" w:name="HEALTH   CARE   DIRECTIVE"/>
      <w:bookmarkEnd w:id="1"/>
    </w:p>
    <w:p w14:paraId="1280BD45" w14:textId="77777777" w:rsidR="00794892" w:rsidRDefault="00794892" w:rsidP="00A878E2">
      <w:pPr>
        <w:pStyle w:val="Heading1"/>
      </w:pPr>
      <w:r>
        <w:t>HEALTH CARE DIRECTIVE</w:t>
      </w:r>
    </w:p>
    <w:p w14:paraId="6FE9C359" w14:textId="77777777" w:rsidR="00794892" w:rsidRDefault="00A878E2" w:rsidP="00A878E2">
      <w:pPr>
        <w:pStyle w:val="Heading1"/>
      </w:pPr>
      <w:bookmarkStart w:id="2" w:name="OF"/>
      <w:bookmarkEnd w:id="2"/>
      <w:r>
        <w:t xml:space="preserve"> </w:t>
      </w:r>
      <w:r w:rsidR="00794892">
        <w:t>OF</w:t>
      </w:r>
    </w:p>
    <w:p w14:paraId="75F831E1" w14:textId="77777777" w:rsidR="00794892" w:rsidRDefault="00794892">
      <w:pPr>
        <w:pStyle w:val="BodyText"/>
        <w:kinsoku w:val="0"/>
        <w:overflowPunct w:val="0"/>
        <w:rPr>
          <w:rFonts w:ascii="Calibri" w:hAnsi="Calibri" w:cs="Calibri"/>
          <w:b/>
          <w:bCs/>
        </w:rPr>
      </w:pPr>
    </w:p>
    <w:p>
      <w:pPr>
        <w:pStyle w:val="NoSpacing"/>
        <w:jc w:val="center"/>
        <w:rPr>
          <w:rFonts w:ascii="Aptos" w:hAnsi="Aptos"/>
          <w:b/>
          <w:bCs/>
          <w:sz w:val="24"/>
          <w:szCs w:val="24"/>
        </w:rPr>
      </w:pPr>
      <w:r>
        <w:t>{{ user_name }}</w:t>
      </w:r>
    </w:p>
    <w:p w14:paraId="4D9E6B04" w14:textId="77777777" w:rsidR="00794892" w:rsidRPr="00A878E2" w:rsidRDefault="00A878E2" w:rsidP="00A878E2">
      <w:pPr>
        <w:pStyle w:val="NoSpacing"/>
        <w:jc w:val="center"/>
        <w:rPr>
          <w:rFonts w:ascii="Aptos" w:hAnsi="Aptos"/>
          <w:b/>
          <w:bCs/>
          <w:sz w:val="24"/>
          <w:szCs w:val="24"/>
        </w:rPr>
      </w:pPr>
      <w:r w:rsidRPr="00A878E2">
        <w:rPr>
          <w:rFonts w:ascii="Aptos" w:hAnsi="Aptos"/>
          <w:b/>
          <w:bCs/>
          <w:sz w:val="24"/>
          <w:szCs w:val="24"/>
        </w:rPr>
        <w:t>{{ user }}</w:t>
      </w:r>
    </w:p>
    <w:p w14:paraId="517C500B" w14:textId="77777777" w:rsidR="00A878E2" w:rsidRDefault="00A878E2">
      <w:pPr>
        <w:pStyle w:val="BodyText"/>
        <w:kinsoku w:val="0"/>
        <w:overflowPunct w:val="0"/>
        <w:spacing w:before="62"/>
        <w:rPr>
          <w:b/>
          <w:bCs/>
          <w:sz w:val="19"/>
          <w:szCs w:val="19"/>
        </w:rPr>
      </w:pPr>
    </w:p>
    <w:p>
      <w:pPr>
        <w:pStyle w:val="BodyText"/>
        <w:tabs>
          <w:tab w:val="left" w:pos="5120"/>
        </w:tabs>
        <w:kinsoku w:val="0"/>
        <w:overflowPunct w:val="0"/>
        <w:spacing w:before="1"/>
        <w:ind w:right="488"/>
        <w:jc w:val="both"/>
        <w:rPr>
          <w:sz w:val="22"/>
          <w:szCs w:val="22"/>
        </w:rPr>
      </w:pPr>
      <w:r>
        <w:t>{{ user_name }}</w:t>
      </w:r>
    </w:p>
    <w:p w14:paraId="29179CCD" w14:textId="77777777" w:rsidR="00794892" w:rsidRPr="00A878E2" w:rsidRDefault="00794892" w:rsidP="00A878E2">
      <w:pPr>
        <w:pStyle w:val="BodyText"/>
        <w:tabs>
          <w:tab w:val="left" w:pos="5120"/>
        </w:tabs>
        <w:kinsoku w:val="0"/>
        <w:overflowPunct w:val="0"/>
        <w:spacing w:before="1"/>
        <w:ind w:right="488"/>
        <w:jc w:val="both"/>
        <w:rPr>
          <w:sz w:val="22"/>
          <w:szCs w:val="22"/>
        </w:rPr>
      </w:pPr>
      <w:r w:rsidRPr="00A878E2">
        <w:rPr>
          <w:b/>
          <w:bCs/>
          <w:sz w:val="22"/>
          <w:szCs w:val="22"/>
        </w:rPr>
        <w:t>I</w:t>
      </w:r>
      <w:r w:rsidRPr="00A878E2">
        <w:rPr>
          <w:sz w:val="22"/>
          <w:szCs w:val="22"/>
        </w:rPr>
        <w:t>,</w:t>
      </w:r>
      <w:r w:rsidR="00A878E2" w:rsidRPr="00A878E2">
        <w:rPr>
          <w:sz w:val="22"/>
          <w:szCs w:val="22"/>
        </w:rPr>
        <w:t xml:space="preserve"> {{ user }}</w:t>
      </w:r>
      <w:r w:rsidRPr="00A878E2">
        <w:rPr>
          <w:spacing w:val="-13"/>
          <w:sz w:val="22"/>
          <w:szCs w:val="22"/>
        </w:rPr>
        <w:t xml:space="preserve"> </w:t>
      </w:r>
      <w:r w:rsidRPr="00A878E2">
        <w:rPr>
          <w:sz w:val="22"/>
          <w:szCs w:val="22"/>
        </w:rPr>
        <w:t>understand</w:t>
      </w:r>
      <w:r w:rsidRPr="00A878E2">
        <w:rPr>
          <w:spacing w:val="-12"/>
          <w:sz w:val="22"/>
          <w:szCs w:val="22"/>
        </w:rPr>
        <w:t xml:space="preserve"> </w:t>
      </w:r>
      <w:r w:rsidRPr="00A878E2">
        <w:rPr>
          <w:sz w:val="22"/>
          <w:szCs w:val="22"/>
        </w:rPr>
        <w:t>this</w:t>
      </w:r>
      <w:r w:rsidRPr="00A878E2">
        <w:rPr>
          <w:spacing w:val="-13"/>
          <w:sz w:val="22"/>
          <w:szCs w:val="22"/>
        </w:rPr>
        <w:t xml:space="preserve"> </w:t>
      </w:r>
      <w:r w:rsidRPr="00A878E2">
        <w:rPr>
          <w:sz w:val="22"/>
          <w:szCs w:val="22"/>
        </w:rPr>
        <w:t>document</w:t>
      </w:r>
      <w:r w:rsidR="00A878E2" w:rsidRPr="00A878E2">
        <w:rPr>
          <w:sz w:val="22"/>
          <w:szCs w:val="22"/>
        </w:rPr>
        <w:t xml:space="preserve"> </w:t>
      </w:r>
      <w:r w:rsidRPr="00A878E2">
        <w:rPr>
          <w:sz w:val="22"/>
          <w:szCs w:val="22"/>
        </w:rPr>
        <w:t>allows</w:t>
      </w:r>
      <w:r w:rsidRPr="00A878E2">
        <w:rPr>
          <w:spacing w:val="-12"/>
          <w:sz w:val="22"/>
          <w:szCs w:val="22"/>
        </w:rPr>
        <w:t xml:space="preserve"> </w:t>
      </w:r>
      <w:r w:rsidRPr="00A878E2">
        <w:rPr>
          <w:sz w:val="22"/>
          <w:szCs w:val="22"/>
        </w:rPr>
        <w:t>me</w:t>
      </w:r>
      <w:r w:rsidRPr="00A878E2">
        <w:rPr>
          <w:spacing w:val="-13"/>
          <w:sz w:val="22"/>
          <w:szCs w:val="22"/>
        </w:rPr>
        <w:t xml:space="preserve"> </w:t>
      </w:r>
      <w:r w:rsidRPr="00A878E2">
        <w:rPr>
          <w:sz w:val="22"/>
          <w:szCs w:val="22"/>
        </w:rPr>
        <w:t>to</w:t>
      </w:r>
      <w:r w:rsidRPr="00A878E2">
        <w:rPr>
          <w:spacing w:val="-2"/>
          <w:sz w:val="22"/>
          <w:szCs w:val="22"/>
        </w:rPr>
        <w:t xml:space="preserve"> </w:t>
      </w:r>
      <w:r w:rsidRPr="00A878E2">
        <w:rPr>
          <w:sz w:val="22"/>
          <w:szCs w:val="22"/>
        </w:rPr>
        <w:t>do ONE OR BOTH of the following:</w:t>
      </w:r>
    </w:p>
    <w:p w14:paraId="09E7200B" w14:textId="77777777" w:rsidR="00794892" w:rsidRDefault="00794892">
      <w:pPr>
        <w:pStyle w:val="BodyText"/>
        <w:kinsoku w:val="0"/>
        <w:overflowPunct w:val="0"/>
        <w:spacing w:before="106"/>
      </w:pPr>
    </w:p>
    <w:p w14:paraId="02C508FC" w14:textId="77777777" w:rsidR="00794892" w:rsidRDefault="00794892" w:rsidP="00A878E2">
      <w:r>
        <w:rPr>
          <w:b/>
          <w:bCs/>
        </w:rPr>
        <w:t>Part I:</w:t>
      </w:r>
      <w:r w:rsidR="00A878E2">
        <w:rPr>
          <w:b/>
          <w:bCs/>
        </w:rPr>
        <w:t xml:space="preserve">     </w:t>
      </w:r>
      <w:r>
        <w:t>Name another person</w:t>
      </w:r>
      <w:r>
        <w:rPr>
          <w:spacing w:val="31"/>
        </w:rPr>
        <w:t xml:space="preserve"> </w:t>
      </w:r>
      <w:r>
        <w:t>(called the health care agent) to make</w:t>
      </w:r>
      <w:r>
        <w:rPr>
          <w:spacing w:val="16"/>
        </w:rPr>
        <w:t xml:space="preserve"> </w:t>
      </w:r>
      <w:r>
        <w:t>health</w:t>
      </w:r>
      <w:r>
        <w:rPr>
          <w:spacing w:val="23"/>
        </w:rPr>
        <w:t xml:space="preserve"> </w:t>
      </w:r>
      <w:r>
        <w:t>care decisions</w:t>
      </w:r>
      <w:r>
        <w:rPr>
          <w:spacing w:val="22"/>
        </w:rPr>
        <w:t xml:space="preserve"> </w:t>
      </w:r>
      <w:r>
        <w:t>for me</w:t>
      </w:r>
      <w:r>
        <w:rPr>
          <w:spacing w:val="-1"/>
        </w:rPr>
        <w:t xml:space="preserve"> </w:t>
      </w:r>
      <w:r>
        <w:t>if I am unable to decide or</w:t>
      </w:r>
      <w:r>
        <w:rPr>
          <w:spacing w:val="-1"/>
        </w:rPr>
        <w:t xml:space="preserve"> </w:t>
      </w:r>
      <w:r>
        <w:t>speak for myself.</w:t>
      </w:r>
      <w:r>
        <w:rPr>
          <w:spacing w:val="34"/>
        </w:rPr>
        <w:t xml:space="preserve"> </w:t>
      </w:r>
      <w:r>
        <w:t>My health care agent must make health care decisions for me based on the instructions</w:t>
      </w:r>
      <w:r>
        <w:rPr>
          <w:spacing w:val="25"/>
        </w:rPr>
        <w:t xml:space="preserve"> </w:t>
      </w:r>
      <w:r>
        <w:t>I provide in this document (Part II), if</w:t>
      </w:r>
      <w:r>
        <w:rPr>
          <w:spacing w:val="-5"/>
        </w:rPr>
        <w:t xml:space="preserve"> </w:t>
      </w:r>
      <w:r>
        <w:t>any, the wishes I</w:t>
      </w:r>
      <w:r>
        <w:rPr>
          <w:spacing w:val="-8"/>
        </w:rPr>
        <w:t xml:space="preserve"> </w:t>
      </w:r>
      <w:r>
        <w:t>have made</w:t>
      </w:r>
      <w:r>
        <w:rPr>
          <w:spacing w:val="-11"/>
        </w:rPr>
        <w:t xml:space="preserve"> </w:t>
      </w:r>
      <w:r>
        <w:t>known</w:t>
      </w:r>
      <w:r>
        <w:rPr>
          <w:spacing w:val="30"/>
        </w:rPr>
        <w:t xml:space="preserve"> </w:t>
      </w:r>
      <w:r>
        <w:t>to him or her, or must</w:t>
      </w:r>
      <w:r>
        <w:rPr>
          <w:spacing w:val="31"/>
        </w:rPr>
        <w:t xml:space="preserve"> </w:t>
      </w:r>
      <w:r>
        <w:t>act</w:t>
      </w:r>
      <w:r>
        <w:rPr>
          <w:spacing w:val="25"/>
        </w:rPr>
        <w:t xml:space="preserve"> </w:t>
      </w:r>
      <w:r>
        <w:t>in my best</w:t>
      </w:r>
      <w:r>
        <w:rPr>
          <w:spacing w:val="22"/>
        </w:rPr>
        <w:t xml:space="preserve"> </w:t>
      </w:r>
      <w:r>
        <w:t>interest</w:t>
      </w:r>
      <w:r>
        <w:rPr>
          <w:spacing w:val="20"/>
        </w:rPr>
        <w:t xml:space="preserve"> </w:t>
      </w:r>
      <w:r>
        <w:t>if I have not</w:t>
      </w:r>
      <w:r>
        <w:rPr>
          <w:spacing w:val="36"/>
        </w:rPr>
        <w:t xml:space="preserve"> </w:t>
      </w:r>
      <w:r>
        <w:t>made my health</w:t>
      </w:r>
      <w:r>
        <w:rPr>
          <w:spacing w:val="22"/>
        </w:rPr>
        <w:t xml:space="preserve"> </w:t>
      </w:r>
      <w:r>
        <w:t>care wishes known</w:t>
      </w:r>
      <w:r>
        <w:rPr>
          <w:spacing w:val="-18"/>
        </w:rPr>
        <w:t xml:space="preserve"> </w:t>
      </w:r>
      <w:r>
        <w:t>.</w:t>
      </w:r>
    </w:p>
    <w:p w14:paraId="5BF66DDB" w14:textId="77777777" w:rsidR="00794892" w:rsidRPr="00A878E2" w:rsidRDefault="00794892" w:rsidP="00A878E2">
      <w:pPr>
        <w:jc w:val="center"/>
        <w:rPr>
          <w:b/>
          <w:bCs/>
        </w:rPr>
      </w:pPr>
      <w:r w:rsidRPr="00A878E2">
        <w:rPr>
          <w:b/>
          <w:bCs/>
        </w:rPr>
        <w:t>AND/OR</w:t>
      </w:r>
    </w:p>
    <w:p w14:paraId="17E16140" w14:textId="77777777" w:rsidR="00A61FCF" w:rsidRDefault="00794892" w:rsidP="00A61FCF">
      <w:pPr>
        <w:pBdr>
          <w:bottom w:val="single" w:sz="12" w:space="1" w:color="auto"/>
        </w:pBdr>
      </w:pPr>
      <w:r>
        <w:rPr>
          <w:b/>
          <w:bCs/>
        </w:rPr>
        <w:t>Part II:</w:t>
      </w:r>
      <w:r w:rsidR="00A878E2">
        <w:rPr>
          <w:b/>
          <w:bCs/>
        </w:rPr>
        <w:tab/>
        <w:t xml:space="preserve">     </w:t>
      </w:r>
      <w:r>
        <w:t>Give health care instructions to guide others making health care decisions for me. If I</w:t>
      </w:r>
      <w:r>
        <w:rPr>
          <w:spacing w:val="30"/>
        </w:rPr>
        <w:t xml:space="preserve"> </w:t>
      </w:r>
      <w:r>
        <w:t>have named a health care agent,</w:t>
      </w:r>
      <w:r>
        <w:rPr>
          <w:spacing w:val="-1"/>
        </w:rPr>
        <w:t xml:space="preserve"> </w:t>
      </w:r>
      <w:r>
        <w:t>these</w:t>
      </w:r>
      <w:r>
        <w:rPr>
          <w:spacing w:val="-2"/>
        </w:rPr>
        <w:t xml:space="preserve"> </w:t>
      </w:r>
      <w:r>
        <w:t>instructions</w:t>
      </w:r>
      <w:r>
        <w:rPr>
          <w:spacing w:val="-10"/>
        </w:rPr>
        <w:t xml:space="preserve"> </w:t>
      </w:r>
      <w:r>
        <w:t>are</w:t>
      </w:r>
      <w:r>
        <w:rPr>
          <w:spacing w:val="-2"/>
        </w:rPr>
        <w:t xml:space="preserve"> </w:t>
      </w:r>
      <w:r>
        <w:t>to be used</w:t>
      </w:r>
      <w:r>
        <w:rPr>
          <w:spacing w:val="22"/>
        </w:rPr>
        <w:t xml:space="preserve"> </w:t>
      </w:r>
      <w:r>
        <w:t>by the agent.</w:t>
      </w:r>
      <w:r>
        <w:rPr>
          <w:spacing w:val="31"/>
        </w:rPr>
        <w:t xml:space="preserve"> </w:t>
      </w:r>
      <w:r>
        <w:t>These</w:t>
      </w:r>
      <w:r>
        <w:rPr>
          <w:spacing w:val="-2"/>
        </w:rPr>
        <w:t xml:space="preserve"> </w:t>
      </w:r>
      <w:r>
        <w:t>instructions may</w:t>
      </w:r>
      <w:r>
        <w:rPr>
          <w:spacing w:val="-32"/>
        </w:rPr>
        <w:t xml:space="preserve"> </w:t>
      </w:r>
      <w:r>
        <w:t>also</w:t>
      </w:r>
      <w:r w:rsidR="00A61FCF">
        <w:t xml:space="preserve"> </w:t>
      </w:r>
      <w:r>
        <w:t>be used by my health care providers, others assisting with my health care, and my family, in the event I cannot make decisions for myself.</w:t>
      </w:r>
      <w:bookmarkStart w:id="3" w:name="Part I: Appointment of Health Agent"/>
      <w:bookmarkEnd w:id="3"/>
    </w:p>
    <w:p w14:paraId="3C5C93F1" w14:textId="77777777" w:rsidR="00A61FCF" w:rsidRPr="00A61FCF" w:rsidRDefault="00A61FCF" w:rsidP="00A61FCF">
      <w:pPr>
        <w:pBdr>
          <w:bottom w:val="single" w:sz="12" w:space="1" w:color="auto"/>
        </w:pBdr>
      </w:pPr>
    </w:p>
    <w:p w14:paraId="46A44729" w14:textId="77777777" w:rsidR="00A61FCF" w:rsidRDefault="00A61FCF" w:rsidP="00A61FCF"/>
    <w:p w14:paraId="274ADC18" w14:textId="77777777" w:rsidR="00794892" w:rsidRPr="00A61FCF" w:rsidRDefault="00794892" w:rsidP="00A61FCF">
      <w:pPr>
        <w:rPr>
          <w:rFonts w:ascii="Calibri" w:hAnsi="Calibri" w:cs="Calibri"/>
          <w:b/>
          <w:bCs/>
          <w:spacing w:val="-4"/>
        </w:rPr>
      </w:pPr>
      <w:r w:rsidRPr="00A61FCF">
        <w:rPr>
          <w:rFonts w:ascii="Calibri" w:hAnsi="Calibri" w:cs="Calibri"/>
          <w:b/>
          <w:bCs/>
        </w:rPr>
        <w:t>Part</w:t>
      </w:r>
      <w:r w:rsidRPr="00A61FCF">
        <w:rPr>
          <w:rFonts w:ascii="Calibri" w:hAnsi="Calibri" w:cs="Calibri"/>
          <w:b/>
          <w:bCs/>
          <w:spacing w:val="-5"/>
        </w:rPr>
        <w:t xml:space="preserve"> </w:t>
      </w:r>
      <w:r w:rsidRPr="00A61FCF">
        <w:rPr>
          <w:rFonts w:ascii="Calibri" w:hAnsi="Calibri" w:cs="Calibri"/>
          <w:b/>
          <w:bCs/>
        </w:rPr>
        <w:t>I:</w:t>
      </w:r>
      <w:r w:rsidRPr="00A61FCF">
        <w:rPr>
          <w:rFonts w:ascii="Calibri" w:hAnsi="Calibri" w:cs="Calibri"/>
          <w:b/>
          <w:bCs/>
          <w:spacing w:val="-4"/>
        </w:rPr>
        <w:t xml:space="preserve"> </w:t>
      </w:r>
      <w:r w:rsidRPr="00A61FCF">
        <w:rPr>
          <w:rFonts w:ascii="Calibri" w:hAnsi="Calibri" w:cs="Calibri"/>
          <w:b/>
          <w:bCs/>
        </w:rPr>
        <w:t>Appointment</w:t>
      </w:r>
      <w:r w:rsidRPr="00A61FCF">
        <w:rPr>
          <w:rFonts w:ascii="Calibri" w:hAnsi="Calibri" w:cs="Calibri"/>
          <w:b/>
          <w:bCs/>
          <w:spacing w:val="-5"/>
        </w:rPr>
        <w:t xml:space="preserve"> </w:t>
      </w:r>
      <w:r w:rsidRPr="00A61FCF">
        <w:rPr>
          <w:rFonts w:ascii="Calibri" w:hAnsi="Calibri" w:cs="Calibri"/>
          <w:b/>
          <w:bCs/>
        </w:rPr>
        <w:t>of</w:t>
      </w:r>
      <w:r w:rsidRPr="00A61FCF">
        <w:rPr>
          <w:rFonts w:ascii="Calibri" w:hAnsi="Calibri" w:cs="Calibri"/>
          <w:b/>
          <w:bCs/>
          <w:spacing w:val="-5"/>
        </w:rPr>
        <w:t xml:space="preserve"> </w:t>
      </w:r>
      <w:r w:rsidRPr="00A61FCF">
        <w:rPr>
          <w:rFonts w:ascii="Calibri" w:hAnsi="Calibri" w:cs="Calibri"/>
          <w:b/>
          <w:bCs/>
        </w:rPr>
        <w:t>Health</w:t>
      </w:r>
      <w:r w:rsidRPr="00A61FCF">
        <w:rPr>
          <w:rFonts w:ascii="Calibri" w:hAnsi="Calibri" w:cs="Calibri"/>
          <w:b/>
          <w:bCs/>
          <w:spacing w:val="-3"/>
        </w:rPr>
        <w:t xml:space="preserve"> </w:t>
      </w:r>
      <w:r w:rsidRPr="00A61FCF">
        <w:rPr>
          <w:rFonts w:ascii="Calibri" w:hAnsi="Calibri" w:cs="Calibri"/>
          <w:b/>
          <w:bCs/>
          <w:spacing w:val="-4"/>
        </w:rPr>
        <w:t>Agent</w:t>
      </w:r>
    </w:p>
    <w:p w14:paraId="7DEA4348" w14:textId="77777777" w:rsidR="00794892" w:rsidRDefault="00794892" w:rsidP="00A61FCF">
      <w:pPr>
        <w:rPr>
          <w:rFonts w:ascii="Calibri" w:hAnsi="Calibri" w:cs="Calibri"/>
          <w:b/>
          <w:bCs/>
        </w:rPr>
      </w:pPr>
    </w:p>
    <w:p w14:paraId="1F2414B3" w14:textId="77777777" w:rsidR="00794892" w:rsidRDefault="00794892" w:rsidP="00A61FCF">
      <w:r>
        <w:t>This is who I want</w:t>
      </w:r>
      <w:r>
        <w:rPr>
          <w:spacing w:val="19"/>
        </w:rPr>
        <w:t xml:space="preserve"> </w:t>
      </w:r>
      <w:r>
        <w:t>to make health</w:t>
      </w:r>
      <w:r>
        <w:rPr>
          <w:spacing w:val="28"/>
        </w:rPr>
        <w:t xml:space="preserve"> </w:t>
      </w:r>
      <w:r>
        <w:t>care decisions</w:t>
      </w:r>
      <w:r>
        <w:rPr>
          <w:spacing w:val="30"/>
        </w:rPr>
        <w:t xml:space="preserve"> </w:t>
      </w:r>
      <w:r>
        <w:t>for me if I am unable</w:t>
      </w:r>
      <w:r>
        <w:rPr>
          <w:spacing w:val="20"/>
        </w:rPr>
        <w:t xml:space="preserve"> </w:t>
      </w:r>
      <w:r>
        <w:t>to decide or speak for myself (I know</w:t>
      </w:r>
      <w:r>
        <w:rPr>
          <w:spacing w:val="13"/>
        </w:rPr>
        <w:t xml:space="preserve"> </w:t>
      </w:r>
      <w:r>
        <w:t>I</w:t>
      </w:r>
      <w:r>
        <w:rPr>
          <w:spacing w:val="-4"/>
        </w:rPr>
        <w:t xml:space="preserve"> </w:t>
      </w:r>
      <w:r>
        <w:t>can</w:t>
      </w:r>
      <w:r>
        <w:rPr>
          <w:spacing w:val="10"/>
        </w:rPr>
        <w:t xml:space="preserve"> </w:t>
      </w:r>
      <w:r>
        <w:t>change my agent</w:t>
      </w:r>
      <w:r>
        <w:rPr>
          <w:spacing w:val="18"/>
        </w:rPr>
        <w:t xml:space="preserve"> </w:t>
      </w:r>
      <w:r>
        <w:t>or</w:t>
      </w:r>
      <w:r>
        <w:rPr>
          <w:spacing w:val="-4"/>
        </w:rPr>
        <w:t xml:space="preserve"> </w:t>
      </w:r>
      <w:r>
        <w:t>alternate</w:t>
      </w:r>
      <w:r>
        <w:rPr>
          <w:spacing w:val="11"/>
        </w:rPr>
        <w:t xml:space="preserve"> </w:t>
      </w:r>
      <w:r>
        <w:t>agent</w:t>
      </w:r>
      <w:r>
        <w:rPr>
          <w:spacing w:val="13"/>
        </w:rPr>
        <w:t xml:space="preserve"> </w:t>
      </w:r>
      <w:r>
        <w:t>at any</w:t>
      </w:r>
      <w:r>
        <w:rPr>
          <w:spacing w:val="-8"/>
        </w:rPr>
        <w:t xml:space="preserve"> </w:t>
      </w:r>
      <w:r>
        <w:t>time and</w:t>
      </w:r>
      <w:r>
        <w:rPr>
          <w:spacing w:val="12"/>
        </w:rPr>
        <w:t xml:space="preserve"> </w:t>
      </w:r>
      <w:r>
        <w:t>I</w:t>
      </w:r>
      <w:r>
        <w:rPr>
          <w:spacing w:val="-3"/>
        </w:rPr>
        <w:t xml:space="preserve"> </w:t>
      </w:r>
      <w:r>
        <w:t>know</w:t>
      </w:r>
      <w:r>
        <w:rPr>
          <w:spacing w:val="16"/>
        </w:rPr>
        <w:t xml:space="preserve"> </w:t>
      </w:r>
      <w:r>
        <w:t>I</w:t>
      </w:r>
      <w:r>
        <w:rPr>
          <w:spacing w:val="-4"/>
        </w:rPr>
        <w:t xml:space="preserve"> </w:t>
      </w:r>
      <w:r>
        <w:t>do not</w:t>
      </w:r>
      <w:r>
        <w:rPr>
          <w:spacing w:val="18"/>
        </w:rPr>
        <w:t xml:space="preserve"> </w:t>
      </w:r>
      <w:r>
        <w:t>have to appoint</w:t>
      </w:r>
      <w:r>
        <w:rPr>
          <w:spacing w:val="18"/>
        </w:rPr>
        <w:t xml:space="preserve"> </w:t>
      </w:r>
      <w:r>
        <w:t>an</w:t>
      </w:r>
      <w:r>
        <w:rPr>
          <w:spacing w:val="-2"/>
        </w:rPr>
        <w:t xml:space="preserve"> </w:t>
      </w:r>
      <w:r>
        <w:t>agent or</w:t>
      </w:r>
      <w:r>
        <w:rPr>
          <w:spacing w:val="-6"/>
        </w:rPr>
        <w:t xml:space="preserve"> </w:t>
      </w:r>
      <w:r>
        <w:t>an</w:t>
      </w:r>
      <w:r>
        <w:rPr>
          <w:spacing w:val="-1"/>
        </w:rPr>
        <w:t xml:space="preserve"> </w:t>
      </w:r>
      <w:r>
        <w:t>alternate agent). NOTE:</w:t>
      </w:r>
      <w:r>
        <w:rPr>
          <w:spacing w:val="31"/>
        </w:rPr>
        <w:t xml:space="preserve"> </w:t>
      </w:r>
      <w:r>
        <w:t>If</w:t>
      </w:r>
      <w:r>
        <w:rPr>
          <w:spacing w:val="-8"/>
        </w:rPr>
        <w:t xml:space="preserve"> </w:t>
      </w:r>
      <w:r>
        <w:t>you appoint an agent, you should discuss this health care directive with your</w:t>
      </w:r>
      <w:r>
        <w:rPr>
          <w:spacing w:val="18"/>
        </w:rPr>
        <w:t xml:space="preserve"> </w:t>
      </w:r>
      <w:r>
        <w:t>agent and give your agent</w:t>
      </w:r>
      <w:r>
        <w:rPr>
          <w:spacing w:val="27"/>
        </w:rPr>
        <w:t xml:space="preserve"> </w:t>
      </w:r>
      <w:r>
        <w:t>a copy.</w:t>
      </w:r>
      <w:r>
        <w:rPr>
          <w:spacing w:val="40"/>
        </w:rPr>
        <w:t xml:space="preserve"> </w:t>
      </w:r>
      <w:r>
        <w:t>If you</w:t>
      </w:r>
      <w:r>
        <w:rPr>
          <w:spacing w:val="18"/>
        </w:rPr>
        <w:t xml:space="preserve"> </w:t>
      </w:r>
      <w:r>
        <w:t>do not wish to appoint an</w:t>
      </w:r>
      <w:r>
        <w:rPr>
          <w:spacing w:val="16"/>
        </w:rPr>
        <w:t xml:space="preserve"> </w:t>
      </w:r>
      <w:r>
        <w:t>agent, you</w:t>
      </w:r>
      <w:r>
        <w:rPr>
          <w:spacing w:val="16"/>
        </w:rPr>
        <w:t xml:space="preserve"> </w:t>
      </w:r>
      <w:r>
        <w:t>may</w:t>
      </w:r>
      <w:r>
        <w:rPr>
          <w:spacing w:val="18"/>
        </w:rPr>
        <w:t xml:space="preserve"> </w:t>
      </w:r>
      <w:r>
        <w:t>leave Part</w:t>
      </w:r>
      <w:r>
        <w:rPr>
          <w:spacing w:val="17"/>
        </w:rPr>
        <w:t xml:space="preserve"> </w:t>
      </w:r>
      <w:r>
        <w:t>I blank and go to Part II.</w:t>
      </w:r>
    </w:p>
    <w:p w14:paraId="463ACE19" w14:textId="77777777" w:rsidR="00794892" w:rsidRDefault="00794892" w:rsidP="00A61FCF"/>
    <w:p w14:paraId="59018254" w14:textId="77777777" w:rsidR="00794892" w:rsidRDefault="00794892" w:rsidP="00A61FCF"/>
    <w:p>
      <w:pPr>
        <w:rPr>
          <w:b/>
          <w:bCs/>
        </w:rPr>
      </w:pPr>
      <w:r>
        <w:t>{{ health_care_agent }}</w:t>
      </w:r>
    </w:p>
    <w:p w14:paraId="29F1A3EA" w14:textId="77777777" w:rsidR="00794892" w:rsidRPr="00C9495D" w:rsidRDefault="00794892" w:rsidP="00A61FCF">
      <w:pPr>
        <w:rPr>
          <w:b/>
          <w:bCs/>
        </w:rPr>
      </w:pPr>
      <w:r>
        <w:t>When</w:t>
      </w:r>
      <w:r>
        <w:rPr>
          <w:spacing w:val="-6"/>
        </w:rPr>
        <w:t xml:space="preserve"> </w:t>
      </w:r>
      <w:r>
        <w:t>I</w:t>
      </w:r>
      <w:r>
        <w:rPr>
          <w:spacing w:val="11"/>
        </w:rPr>
        <w:t xml:space="preserve"> </w:t>
      </w:r>
      <w:r>
        <w:t>am</w:t>
      </w:r>
      <w:r>
        <w:rPr>
          <w:spacing w:val="-4"/>
        </w:rPr>
        <w:t xml:space="preserve"> </w:t>
      </w:r>
      <w:r>
        <w:t>unable</w:t>
      </w:r>
      <w:r>
        <w:rPr>
          <w:spacing w:val="-4"/>
        </w:rPr>
        <w:t xml:space="preserve"> </w:t>
      </w:r>
      <w:r>
        <w:t>to</w:t>
      </w:r>
      <w:r>
        <w:rPr>
          <w:spacing w:val="-3"/>
        </w:rPr>
        <w:t xml:space="preserve"> </w:t>
      </w:r>
      <w:r>
        <w:t>decide</w:t>
      </w:r>
      <w:r>
        <w:rPr>
          <w:spacing w:val="-4"/>
        </w:rPr>
        <w:t xml:space="preserve"> </w:t>
      </w:r>
      <w:r>
        <w:t>or</w:t>
      </w:r>
      <w:r>
        <w:rPr>
          <w:spacing w:val="11"/>
        </w:rPr>
        <w:t xml:space="preserve"> </w:t>
      </w:r>
      <w:r>
        <w:t>speak</w:t>
      </w:r>
      <w:r>
        <w:rPr>
          <w:spacing w:val="-4"/>
        </w:rPr>
        <w:t xml:space="preserve"> </w:t>
      </w:r>
      <w:r>
        <w:t>for</w:t>
      </w:r>
      <w:r>
        <w:rPr>
          <w:spacing w:val="-3"/>
        </w:rPr>
        <w:t xml:space="preserve"> </w:t>
      </w:r>
      <w:r>
        <w:t>myself,</w:t>
      </w:r>
      <w:r>
        <w:rPr>
          <w:spacing w:val="-28"/>
        </w:rPr>
        <w:t xml:space="preserve"> </w:t>
      </w:r>
      <w:r>
        <w:rPr>
          <w:b/>
          <w:bCs/>
        </w:rPr>
        <w:t>I</w:t>
      </w:r>
      <w:r>
        <w:rPr>
          <w:b/>
          <w:bCs/>
          <w:spacing w:val="-4"/>
        </w:rPr>
        <w:t xml:space="preserve"> </w:t>
      </w:r>
      <w:r>
        <w:rPr>
          <w:b/>
          <w:bCs/>
        </w:rPr>
        <w:t>trust</w:t>
      </w:r>
      <w:r>
        <w:rPr>
          <w:b/>
          <w:bCs/>
          <w:spacing w:val="-3"/>
        </w:rPr>
        <w:t xml:space="preserve"> </w:t>
      </w:r>
      <w:r>
        <w:rPr>
          <w:b/>
          <w:bCs/>
        </w:rPr>
        <w:t>and</w:t>
      </w:r>
      <w:r>
        <w:rPr>
          <w:b/>
          <w:bCs/>
          <w:spacing w:val="-2"/>
        </w:rPr>
        <w:t xml:space="preserve"> </w:t>
      </w:r>
      <w:r>
        <w:rPr>
          <w:b/>
          <w:bCs/>
        </w:rPr>
        <w:t>appoint</w:t>
      </w:r>
      <w:r>
        <w:rPr>
          <w:b/>
          <w:bCs/>
          <w:spacing w:val="-3"/>
        </w:rPr>
        <w:t xml:space="preserve"> </w:t>
      </w:r>
      <w:r w:rsidR="00C9495D">
        <w:rPr>
          <w:b/>
          <w:bCs/>
        </w:rPr>
        <w:t xml:space="preserve">{{ agent }} </w:t>
      </w:r>
      <w:r>
        <w:t>to make</w:t>
      </w:r>
      <w:r>
        <w:rPr>
          <w:spacing w:val="15"/>
        </w:rPr>
        <w:t xml:space="preserve"> </w:t>
      </w:r>
      <w:r>
        <w:t>health</w:t>
      </w:r>
      <w:r>
        <w:rPr>
          <w:spacing w:val="25"/>
        </w:rPr>
        <w:t xml:space="preserve"> </w:t>
      </w:r>
      <w:r>
        <w:t>care decisions</w:t>
      </w:r>
      <w:r>
        <w:rPr>
          <w:spacing w:val="26"/>
        </w:rPr>
        <w:t xml:space="preserve"> </w:t>
      </w:r>
      <w:r>
        <w:t>for me.</w:t>
      </w:r>
      <w:r>
        <w:rPr>
          <w:spacing w:val="34"/>
        </w:rPr>
        <w:t xml:space="preserve"> </w:t>
      </w:r>
      <w:r>
        <w:t>This</w:t>
      </w:r>
      <w:r>
        <w:rPr>
          <w:spacing w:val="9"/>
        </w:rPr>
        <w:t xml:space="preserve"> </w:t>
      </w:r>
      <w:r>
        <w:t>person</w:t>
      </w:r>
      <w:r>
        <w:rPr>
          <w:spacing w:val="25"/>
        </w:rPr>
        <w:t xml:space="preserve"> </w:t>
      </w:r>
      <w:r>
        <w:t>is called</w:t>
      </w:r>
      <w:r>
        <w:rPr>
          <w:spacing w:val="28"/>
        </w:rPr>
        <w:t xml:space="preserve"> </w:t>
      </w:r>
      <w:r>
        <w:t>my</w:t>
      </w:r>
      <w:r>
        <w:rPr>
          <w:spacing w:val="6"/>
        </w:rPr>
        <w:t xml:space="preserve"> </w:t>
      </w:r>
      <w:r>
        <w:t>health</w:t>
      </w:r>
      <w:r>
        <w:rPr>
          <w:spacing w:val="18"/>
        </w:rPr>
        <w:t xml:space="preserve"> </w:t>
      </w:r>
      <w:r>
        <w:t>care</w:t>
      </w:r>
      <w:r>
        <w:rPr>
          <w:spacing w:val="12"/>
        </w:rPr>
        <w:t xml:space="preserve"> </w:t>
      </w:r>
      <w:r>
        <w:t>agent.</w:t>
      </w:r>
    </w:p>
    <w:p w14:paraId="362A01DA" w14:textId="77777777" w:rsidR="00794892" w:rsidRDefault="00794892" w:rsidP="00A61FCF"/>
    <w:p w14:paraId="0495EABB" w14:textId="77777777" w:rsidR="00C9495D" w:rsidRPr="00C9495D" w:rsidRDefault="00794892" w:rsidP="00A61FCF">
      <w:pPr>
        <w:rPr>
          <w:sz w:val="18"/>
          <w:szCs w:val="18"/>
          <w:u w:val="single"/>
        </w:rPr>
      </w:pPr>
      <w:r>
        <w:t>Relationship of my health care agent to me:</w:t>
      </w:r>
      <w:r>
        <w:rPr>
          <w:spacing w:val="24"/>
        </w:rPr>
        <w:t xml:space="preserve"> </w:t>
      </w:r>
      <w:r w:rsidR="00C9495D" w:rsidRPr="00C9495D">
        <w:rPr>
          <w:u w:val="single"/>
        </w:rPr>
        <w:t>{{ agent</w:t>
      </w:r>
      <w:r w:rsidR="00C9495D">
        <w:rPr>
          <w:u w:val="single"/>
        </w:rPr>
        <w:t>[0].</w:t>
      </w:r>
      <w:r w:rsidR="00C9495D" w:rsidRPr="00C9495D">
        <w:rPr>
          <w:u w:val="single"/>
        </w:rPr>
        <w:t>relationship }}</w:t>
      </w:r>
    </w:p>
    <w:p w14:paraId="065AB5F2" w14:textId="77777777" w:rsidR="00C9495D" w:rsidRPr="00C9495D" w:rsidRDefault="00794892" w:rsidP="00A61FCF">
      <w:pPr>
        <w:rPr>
          <w:sz w:val="20"/>
          <w:szCs w:val="20"/>
          <w:u w:val="single"/>
        </w:rPr>
      </w:pPr>
      <w:r>
        <w:t xml:space="preserve">Telephone number of my health care </w:t>
      </w:r>
      <w:r w:rsidRPr="00C9495D">
        <w:t xml:space="preserve">agent: </w:t>
      </w:r>
      <w:r w:rsidR="00C9495D" w:rsidRPr="00C9495D">
        <w:rPr>
          <w:u w:val="single"/>
        </w:rPr>
        <w:t>{{ agent[0].phone_number }}</w:t>
      </w:r>
    </w:p>
    <w:p w14:paraId="6102A641" w14:textId="77777777" w:rsidR="00794892" w:rsidRPr="00C9495D" w:rsidRDefault="00794892" w:rsidP="00C9495D">
      <w:pPr>
        <w:rPr>
          <w:u w:val="single"/>
        </w:rPr>
      </w:pPr>
      <w:r>
        <w:t>Address of</w:t>
      </w:r>
      <w:r>
        <w:rPr>
          <w:spacing w:val="-4"/>
        </w:rPr>
        <w:t xml:space="preserve"> </w:t>
      </w:r>
      <w:r>
        <w:t>my</w:t>
      </w:r>
      <w:r>
        <w:rPr>
          <w:spacing w:val="-11"/>
        </w:rPr>
        <w:t xml:space="preserve"> </w:t>
      </w:r>
      <w:r>
        <w:t>health care</w:t>
      </w:r>
      <w:r>
        <w:rPr>
          <w:spacing w:val="-9"/>
        </w:rPr>
        <w:t xml:space="preserve"> </w:t>
      </w:r>
      <w:r>
        <w:t>agent:</w:t>
      </w:r>
      <w:r>
        <w:rPr>
          <w:spacing w:val="-5"/>
        </w:rPr>
        <w:t xml:space="preserve"> </w:t>
      </w:r>
      <w:r w:rsidR="00C9495D" w:rsidRPr="00C9495D">
        <w:rPr>
          <w:spacing w:val="-5"/>
          <w:u w:val="single"/>
        </w:rPr>
        <w:t>{{ agent[0].address.</w:t>
      </w:r>
      <w:r w:rsidR="007330CD" w:rsidRPr="007330CD">
        <w:rPr>
          <w:spacing w:val="-5"/>
          <w:u w:val="single"/>
        </w:rPr>
        <w:t>on_one_line()</w:t>
      </w:r>
      <w:r w:rsidR="00C9495D" w:rsidRPr="00C9495D">
        <w:rPr>
          <w:spacing w:val="-5"/>
          <w:u w:val="single"/>
        </w:rPr>
        <w:t xml:space="preserve"> }}</w:t>
      </w:r>
    </w:p>
    <w:p w14:paraId="3DB1054C" w14:textId="77777777" w:rsidR="00C9495D" w:rsidRDefault="00C9495D" w:rsidP="00C9495D"/>
    <w:p w14:paraId="4B250DD9" w14:textId="77777777" w:rsidR="00794892" w:rsidRDefault="00794892" w:rsidP="00A61FCF">
      <w:r>
        <w:t>(Optional)</w:t>
      </w:r>
      <w:r>
        <w:rPr>
          <w:spacing w:val="-13"/>
        </w:rPr>
        <w:t xml:space="preserve"> </w:t>
      </w:r>
      <w:r>
        <w:t>Appointment</w:t>
      </w:r>
      <w:r>
        <w:rPr>
          <w:spacing w:val="-12"/>
        </w:rPr>
        <w:t xml:space="preserve"> </w:t>
      </w:r>
      <w:r>
        <w:t>of</w:t>
      </w:r>
      <w:r>
        <w:rPr>
          <w:spacing w:val="-13"/>
        </w:rPr>
        <w:t xml:space="preserve"> </w:t>
      </w:r>
      <w:r>
        <w:t>Alternate Health Care</w:t>
      </w:r>
      <w:r>
        <w:rPr>
          <w:spacing w:val="-13"/>
        </w:rPr>
        <w:t xml:space="preserve"> </w:t>
      </w:r>
      <w:r>
        <w:t>Agent:</w:t>
      </w:r>
      <w:r>
        <w:rPr>
          <w:spacing w:val="22"/>
        </w:rPr>
        <w:t xml:space="preserve"> </w:t>
      </w:r>
      <w:r>
        <w:t>If</w:t>
      </w:r>
      <w:r>
        <w:rPr>
          <w:spacing w:val="-13"/>
        </w:rPr>
        <w:t xml:space="preserve"> </w:t>
      </w:r>
      <w:r>
        <w:t>my</w:t>
      </w:r>
      <w:r>
        <w:rPr>
          <w:spacing w:val="-12"/>
        </w:rPr>
        <w:t xml:space="preserve"> </w:t>
      </w:r>
      <w:r>
        <w:t>health care</w:t>
      </w:r>
      <w:r>
        <w:rPr>
          <w:spacing w:val="-13"/>
        </w:rPr>
        <w:t xml:space="preserve"> </w:t>
      </w:r>
      <w:r>
        <w:t>agent</w:t>
      </w:r>
      <w:r>
        <w:rPr>
          <w:spacing w:val="-10"/>
        </w:rPr>
        <w:t xml:space="preserve"> </w:t>
      </w:r>
      <w:r>
        <w:t>is</w:t>
      </w:r>
      <w:r>
        <w:rPr>
          <w:spacing w:val="-13"/>
        </w:rPr>
        <w:t xml:space="preserve"> </w:t>
      </w:r>
      <w:r>
        <w:t>not</w:t>
      </w:r>
      <w:r>
        <w:rPr>
          <w:spacing w:val="-8"/>
        </w:rPr>
        <w:t xml:space="preserve"> </w:t>
      </w:r>
      <w:r>
        <w:t>reasonably</w:t>
      </w:r>
      <w:r>
        <w:rPr>
          <w:spacing w:val="-4"/>
        </w:rPr>
        <w:t xml:space="preserve"> </w:t>
      </w:r>
      <w:r>
        <w:t xml:space="preserve">available, I trust and appoint </w:t>
      </w:r>
      <w:r w:rsidR="007330CD">
        <w:t>{{ agent</w:t>
      </w:r>
      <w:r w:rsidR="007330CD" w:rsidRPr="007330CD">
        <w:rPr>
          <w:highlight w:val="yellow"/>
        </w:rPr>
        <w:t>[1]</w:t>
      </w:r>
      <w:r w:rsidR="007330CD">
        <w:t xml:space="preserve"> }} </w:t>
      </w:r>
      <w:r>
        <w:t>to be my health care agent instead.</w:t>
      </w:r>
    </w:p>
    <w:p w14:paraId="6791247B" w14:textId="77777777" w:rsidR="007330CD" w:rsidRDefault="007330CD" w:rsidP="00A61FCF"/>
    <w:p w14:paraId="46317D0B" w14:textId="77777777" w:rsidR="007330CD" w:rsidRPr="007330CD" w:rsidRDefault="00794892" w:rsidP="007330CD">
      <w:r>
        <w:t>Relationship of alternate health care agent to me:</w:t>
      </w:r>
      <w:r w:rsidR="007330CD">
        <w:t xml:space="preserve"> {{ agent</w:t>
      </w:r>
      <w:r w:rsidR="007330CD" w:rsidRPr="007330CD">
        <w:rPr>
          <w:highlight w:val="yellow"/>
        </w:rPr>
        <w:t>[1]</w:t>
      </w:r>
      <w:r w:rsidR="007330CD">
        <w:t>.relationship }}</w:t>
      </w:r>
    </w:p>
    <w:p w14:paraId="7396DA39" w14:textId="77777777" w:rsidR="007330CD" w:rsidRDefault="00794892" w:rsidP="007330CD">
      <w:r>
        <w:t>Telephone number of my alternate health care agent:</w:t>
      </w:r>
      <w:r w:rsidR="007330CD">
        <w:t>{{ agent</w:t>
      </w:r>
      <w:r w:rsidR="007330CD" w:rsidRPr="007330CD">
        <w:rPr>
          <w:highlight w:val="yellow"/>
        </w:rPr>
        <w:t>[1]</w:t>
      </w:r>
      <w:r w:rsidR="007330CD">
        <w:t>.phone_number }}</w:t>
      </w:r>
      <w:r>
        <w:t xml:space="preserve"> </w:t>
      </w:r>
    </w:p>
    <w:p w14:paraId="7D3EA4A1" w14:textId="77777777" w:rsidR="00794892" w:rsidRPr="007330CD" w:rsidRDefault="00794892" w:rsidP="007330CD">
      <w:pPr>
        <w:rPr>
          <w:sz w:val="17"/>
          <w:szCs w:val="17"/>
        </w:rPr>
      </w:pPr>
      <w:r>
        <w:t>Address</w:t>
      </w:r>
      <w:r>
        <w:rPr>
          <w:spacing w:val="-3"/>
        </w:rPr>
        <w:t xml:space="preserve"> </w:t>
      </w:r>
      <w:r>
        <w:t>of</w:t>
      </w:r>
      <w:r>
        <w:rPr>
          <w:spacing w:val="-10"/>
        </w:rPr>
        <w:t xml:space="preserve"> </w:t>
      </w:r>
      <w:r>
        <w:t>my</w:t>
      </w:r>
      <w:r>
        <w:rPr>
          <w:spacing w:val="-12"/>
        </w:rPr>
        <w:t xml:space="preserve"> </w:t>
      </w:r>
      <w:r>
        <w:t>alternate</w:t>
      </w:r>
      <w:r>
        <w:rPr>
          <w:spacing w:val="-6"/>
        </w:rPr>
        <w:t xml:space="preserve"> </w:t>
      </w:r>
      <w:r>
        <w:t>health care</w:t>
      </w:r>
      <w:r>
        <w:rPr>
          <w:spacing w:val="-13"/>
        </w:rPr>
        <w:t xml:space="preserve"> </w:t>
      </w:r>
      <w:r>
        <w:t>agent</w:t>
      </w:r>
      <w:r w:rsidR="007330CD">
        <w:t>: {{ agent</w:t>
      </w:r>
      <w:r w:rsidR="007330CD" w:rsidRPr="007330CD">
        <w:rPr>
          <w:highlight w:val="yellow"/>
        </w:rPr>
        <w:t>[1]</w:t>
      </w:r>
      <w:r w:rsidR="007330CD">
        <w:t>.address.on_one_line() }}</w:t>
      </w:r>
      <w:r w:rsidR="007E5D45" w:rsidRPr="007330CD">
        <w:rPr>
          <w:rStyle w:val="CommentReference"/>
          <w:sz w:val="17"/>
          <w:szCs w:val="17"/>
        </w:rPr>
      </w:r>
    </w:p>
    <w:p w14:paraId="673EB24A" w14:textId="77777777" w:rsidR="00794892" w:rsidRDefault="00794892">
      <w:pPr>
        <w:pStyle w:val="BodyText"/>
        <w:kinsoku w:val="0"/>
        <w:overflowPunct w:val="0"/>
        <w:spacing w:before="5"/>
        <w:rPr>
          <w:sz w:val="17"/>
          <w:szCs w:val="17"/>
        </w:rPr>
        <w:sectPr w:rsidR="00794892">
          <w:headerReference w:type="default" r:id="rId12"/>
          <w:headerReference w:type="first" r:id="rId13"/>
          <w:headerReference w:type="even" r:id="rId14"/>
          <w:footerReference w:type="default" r:id="rId15"/>
          <w:footerReference w:type="first" r:id="rId16"/>
          <w:footerReference w:type="even" r:id="rId17"/>
          <w:type w:val="continuous"/>
          <w:pgSz w:w="12270" w:h="15840"/>
          <w:pgMar w:top="1060" w:right="1559" w:bottom="280" w:left="1700" w:header="720" w:footer="720" w:gutter="0"/>
          <w:cols w:space="720"/>
          <w:noEndnote/>
        </w:sectPr>
      </w:pPr>
    </w:p>
    <w:p w14:paraId="6B4AC02F" w14:textId="77777777" w:rsidR="00794892" w:rsidRDefault="00794892" w:rsidP="007330CD">
      <w:pPr>
        <w:pStyle w:val="Heading1"/>
        <w:rPr>
          <w:spacing w:val="-4"/>
        </w:rPr>
      </w:pPr>
      <w:bookmarkStart w:id="5" w:name="THIS IS WHAT I WANT MY HEALTH CARE AGENT"/>
      <w:bookmarkStart w:id="6" w:name="TO BE ABLE TO DO IF I AM UNABLE TO DECID"/>
      <w:bookmarkEnd w:id="5"/>
      <w:bookmarkEnd w:id="6"/>
      <w:r>
        <w:lastRenderedPageBreak/>
        <w:t>THIS</w:t>
      </w:r>
      <w:r>
        <w:rPr>
          <w:spacing w:val="-1"/>
        </w:rPr>
        <w:t xml:space="preserve"> </w:t>
      </w:r>
      <w:r>
        <w:t>IS</w:t>
      </w:r>
      <w:r>
        <w:rPr>
          <w:spacing w:val="-4"/>
        </w:rPr>
        <w:t xml:space="preserve"> </w:t>
      </w:r>
      <w:r>
        <w:t>WHAT</w:t>
      </w:r>
      <w:r>
        <w:rPr>
          <w:spacing w:val="-2"/>
        </w:rPr>
        <w:t xml:space="preserve"> </w:t>
      </w:r>
      <w:r>
        <w:t>I</w:t>
      </w:r>
      <w:r>
        <w:rPr>
          <w:spacing w:val="-1"/>
        </w:rPr>
        <w:t xml:space="preserve"> </w:t>
      </w:r>
      <w:r>
        <w:t>WANT</w:t>
      </w:r>
      <w:r>
        <w:rPr>
          <w:spacing w:val="1"/>
        </w:rPr>
        <w:t xml:space="preserve"> </w:t>
      </w:r>
      <w:r>
        <w:t>MY HEALTH</w:t>
      </w:r>
      <w:r>
        <w:rPr>
          <w:spacing w:val="-3"/>
        </w:rPr>
        <w:t xml:space="preserve"> </w:t>
      </w:r>
      <w:r>
        <w:t>CARE</w:t>
      </w:r>
      <w:r>
        <w:rPr>
          <w:spacing w:val="-1"/>
        </w:rPr>
        <w:t xml:space="preserve"> </w:t>
      </w:r>
      <w:r>
        <w:rPr>
          <w:spacing w:val="-4"/>
        </w:rPr>
        <w:t>AGENT</w:t>
      </w:r>
    </w:p>
    <w:p w14:paraId="2DBBBC38" w14:textId="77777777" w:rsidR="00794892" w:rsidRDefault="00794892" w:rsidP="007330CD">
      <w:pPr>
        <w:pStyle w:val="Heading1"/>
        <w:rPr>
          <w:spacing w:val="-2"/>
        </w:rPr>
      </w:pPr>
      <w:r>
        <w:t>TO</w:t>
      </w:r>
      <w:r>
        <w:rPr>
          <w:spacing w:val="-2"/>
        </w:rPr>
        <w:t xml:space="preserve"> </w:t>
      </w:r>
      <w:r>
        <w:t>BE</w:t>
      </w:r>
      <w:r>
        <w:rPr>
          <w:spacing w:val="-2"/>
        </w:rPr>
        <w:t xml:space="preserve"> </w:t>
      </w:r>
      <w:r>
        <w:t>ABLE</w:t>
      </w:r>
      <w:r>
        <w:rPr>
          <w:spacing w:val="-2"/>
        </w:rPr>
        <w:t xml:space="preserve"> </w:t>
      </w:r>
      <w:r>
        <w:t>TO</w:t>
      </w:r>
      <w:r>
        <w:rPr>
          <w:spacing w:val="-2"/>
        </w:rPr>
        <w:t xml:space="preserve"> </w:t>
      </w:r>
      <w:r>
        <w:t>DO</w:t>
      </w:r>
      <w:r>
        <w:rPr>
          <w:spacing w:val="-2"/>
        </w:rPr>
        <w:t xml:space="preserve"> </w:t>
      </w:r>
      <w:r>
        <w:t>IF</w:t>
      </w:r>
      <w:r>
        <w:rPr>
          <w:spacing w:val="-3"/>
        </w:rPr>
        <w:t xml:space="preserve"> </w:t>
      </w:r>
      <w:r>
        <w:t>I</w:t>
      </w:r>
      <w:r>
        <w:rPr>
          <w:spacing w:val="1"/>
        </w:rPr>
        <w:t xml:space="preserve"> </w:t>
      </w:r>
      <w:r>
        <w:t>AM</w:t>
      </w:r>
      <w:r>
        <w:rPr>
          <w:spacing w:val="-2"/>
        </w:rPr>
        <w:t xml:space="preserve"> </w:t>
      </w:r>
      <w:r>
        <w:t>UNABLE TO</w:t>
      </w:r>
      <w:r>
        <w:rPr>
          <w:spacing w:val="-2"/>
        </w:rPr>
        <w:t xml:space="preserve"> </w:t>
      </w:r>
      <w:r>
        <w:t>DECIDE</w:t>
      </w:r>
      <w:r>
        <w:rPr>
          <w:spacing w:val="-2"/>
        </w:rPr>
        <w:t xml:space="preserve"> </w:t>
      </w:r>
      <w:r>
        <w:t>OR</w:t>
      </w:r>
      <w:r>
        <w:rPr>
          <w:spacing w:val="-1"/>
        </w:rPr>
        <w:t xml:space="preserve"> </w:t>
      </w:r>
      <w:r>
        <w:t xml:space="preserve">SPEAK FOR </w:t>
      </w:r>
      <w:r>
        <w:rPr>
          <w:spacing w:val="-2"/>
        </w:rPr>
        <w:t>MYSELF</w:t>
      </w:r>
    </w:p>
    <w:p w14:paraId="16306E9D" w14:textId="77777777" w:rsidR="00794892" w:rsidRPr="00531AD6" w:rsidRDefault="00794892" w:rsidP="007330CD">
      <w:pPr>
        <w:pStyle w:val="Heading1"/>
        <w:rPr>
          <w:rFonts w:ascii="Times New Roman" w:hAnsi="Times New Roman" w:cs="Times New Roman"/>
          <w:b w:val="0"/>
          <w:bCs w:val="0"/>
          <w:spacing w:val="-2"/>
          <w:sz w:val="22"/>
          <w:szCs w:val="22"/>
        </w:rPr>
      </w:pPr>
      <w:r w:rsidRPr="00531AD6">
        <w:rPr>
          <w:rFonts w:ascii="Times New Roman" w:hAnsi="Times New Roman" w:cs="Times New Roman"/>
          <w:b w:val="0"/>
          <w:bCs w:val="0"/>
          <w:sz w:val="22"/>
          <w:szCs w:val="22"/>
        </w:rPr>
        <w:t>(I</w:t>
      </w:r>
      <w:r w:rsidRPr="00531AD6">
        <w:rPr>
          <w:rFonts w:ascii="Times New Roman" w:hAnsi="Times New Roman" w:cs="Times New Roman"/>
          <w:b w:val="0"/>
          <w:bCs w:val="0"/>
          <w:spacing w:val="-2"/>
          <w:sz w:val="22"/>
          <w:szCs w:val="22"/>
        </w:rPr>
        <w:t xml:space="preserve"> </w:t>
      </w:r>
      <w:r w:rsidRPr="00531AD6">
        <w:rPr>
          <w:rFonts w:ascii="Times New Roman" w:hAnsi="Times New Roman" w:cs="Times New Roman"/>
          <w:b w:val="0"/>
          <w:bCs w:val="0"/>
          <w:sz w:val="22"/>
          <w:szCs w:val="22"/>
        </w:rPr>
        <w:t>know</w:t>
      </w:r>
      <w:r w:rsidRPr="00531AD6">
        <w:rPr>
          <w:rFonts w:ascii="Times New Roman" w:hAnsi="Times New Roman" w:cs="Times New Roman"/>
          <w:b w:val="0"/>
          <w:bCs w:val="0"/>
          <w:spacing w:val="19"/>
          <w:sz w:val="22"/>
          <w:szCs w:val="22"/>
        </w:rPr>
        <w:t xml:space="preserve"> </w:t>
      </w:r>
      <w:r w:rsidRPr="00531AD6">
        <w:rPr>
          <w:rFonts w:ascii="Times New Roman" w:hAnsi="Times New Roman" w:cs="Times New Roman"/>
          <w:b w:val="0"/>
          <w:bCs w:val="0"/>
          <w:sz w:val="22"/>
          <w:szCs w:val="22"/>
        </w:rPr>
        <w:t>I can</w:t>
      </w:r>
      <w:r w:rsidRPr="00531AD6">
        <w:rPr>
          <w:rFonts w:ascii="Times New Roman" w:hAnsi="Times New Roman" w:cs="Times New Roman"/>
          <w:b w:val="0"/>
          <w:bCs w:val="0"/>
          <w:spacing w:val="14"/>
          <w:sz w:val="22"/>
          <w:szCs w:val="22"/>
        </w:rPr>
        <w:t xml:space="preserve"> </w:t>
      </w:r>
      <w:r w:rsidRPr="00531AD6">
        <w:rPr>
          <w:rFonts w:ascii="Times New Roman" w:hAnsi="Times New Roman" w:cs="Times New Roman"/>
          <w:b w:val="0"/>
          <w:bCs w:val="0"/>
          <w:sz w:val="22"/>
          <w:szCs w:val="22"/>
        </w:rPr>
        <w:t>change</w:t>
      </w:r>
      <w:r w:rsidRPr="00531AD6">
        <w:rPr>
          <w:rFonts w:ascii="Times New Roman" w:hAnsi="Times New Roman" w:cs="Times New Roman"/>
          <w:b w:val="0"/>
          <w:bCs w:val="0"/>
          <w:spacing w:val="7"/>
          <w:sz w:val="22"/>
          <w:szCs w:val="22"/>
        </w:rPr>
        <w:t xml:space="preserve"> </w:t>
      </w:r>
      <w:r w:rsidRPr="00531AD6">
        <w:rPr>
          <w:rFonts w:ascii="Times New Roman" w:hAnsi="Times New Roman" w:cs="Times New Roman"/>
          <w:b w:val="0"/>
          <w:bCs w:val="0"/>
          <w:sz w:val="22"/>
          <w:szCs w:val="22"/>
        </w:rPr>
        <w:t>these</w:t>
      </w:r>
      <w:r w:rsidRPr="00531AD6">
        <w:rPr>
          <w:rFonts w:ascii="Times New Roman" w:hAnsi="Times New Roman" w:cs="Times New Roman"/>
          <w:b w:val="0"/>
          <w:bCs w:val="0"/>
          <w:spacing w:val="4"/>
          <w:sz w:val="22"/>
          <w:szCs w:val="22"/>
        </w:rPr>
        <w:t xml:space="preserve"> </w:t>
      </w:r>
      <w:r w:rsidRPr="00531AD6">
        <w:rPr>
          <w:rFonts w:ascii="Times New Roman" w:hAnsi="Times New Roman" w:cs="Times New Roman"/>
          <w:b w:val="0"/>
          <w:bCs w:val="0"/>
          <w:spacing w:val="-2"/>
          <w:sz w:val="22"/>
          <w:szCs w:val="22"/>
        </w:rPr>
        <w:t>choices)</w:t>
      </w:r>
    </w:p>
    <w:p w14:paraId="5B102E56" w14:textId="77777777" w:rsidR="00794892" w:rsidRDefault="00794892">
      <w:pPr>
        <w:pStyle w:val="BodyText"/>
        <w:kinsoku w:val="0"/>
        <w:overflowPunct w:val="0"/>
      </w:pPr>
    </w:p>
    <w:p w14:paraId="16CE8704" w14:textId="77777777" w:rsidR="00794892" w:rsidRDefault="00794892">
      <w:pPr>
        <w:pStyle w:val="BodyText"/>
        <w:kinsoku w:val="0"/>
        <w:overflowPunct w:val="0"/>
        <w:spacing w:before="130"/>
      </w:pPr>
    </w:p>
    <w:p w14:paraId="0C1E5BE7" w14:textId="77777777" w:rsidR="00531AD6" w:rsidRDefault="00794892" w:rsidP="007330CD">
      <w:r>
        <w:t>My</w:t>
      </w:r>
      <w:r>
        <w:rPr>
          <w:spacing w:val="-9"/>
        </w:rPr>
        <w:t xml:space="preserve"> </w:t>
      </w:r>
      <w:r>
        <w:t>health care</w:t>
      </w:r>
      <w:r>
        <w:rPr>
          <w:spacing w:val="-1"/>
        </w:rPr>
        <w:t xml:space="preserve"> </w:t>
      </w:r>
      <w:r>
        <w:t>agent is automatically</w:t>
      </w:r>
      <w:r>
        <w:rPr>
          <w:spacing w:val="-4"/>
        </w:rPr>
        <w:t xml:space="preserve"> </w:t>
      </w:r>
      <w:r>
        <w:t>given the powers listed below in (A)</w:t>
      </w:r>
      <w:r>
        <w:rPr>
          <w:spacing w:val="-3"/>
        </w:rPr>
        <w:t xml:space="preserve"> </w:t>
      </w:r>
      <w:r>
        <w:t>through (D).</w:t>
      </w:r>
      <w:r>
        <w:rPr>
          <w:spacing w:val="37"/>
        </w:rPr>
        <w:t xml:space="preserve"> </w:t>
      </w:r>
      <w:r>
        <w:t>My</w:t>
      </w:r>
      <w:r>
        <w:rPr>
          <w:spacing w:val="-7"/>
        </w:rPr>
        <w:t xml:space="preserve"> </w:t>
      </w:r>
      <w:r>
        <w:t>health care agent</w:t>
      </w:r>
      <w:r>
        <w:rPr>
          <w:spacing w:val="-5"/>
        </w:rPr>
        <w:t xml:space="preserve"> </w:t>
      </w:r>
      <w:r>
        <w:t>must follow</w:t>
      </w:r>
      <w:r>
        <w:rPr>
          <w:spacing w:val="-11"/>
        </w:rPr>
        <w:t xml:space="preserve"> </w:t>
      </w:r>
      <w:r>
        <w:t>my</w:t>
      </w:r>
      <w:r>
        <w:rPr>
          <w:spacing w:val="-10"/>
        </w:rPr>
        <w:t xml:space="preserve"> </w:t>
      </w:r>
      <w:r>
        <w:t>health care</w:t>
      </w:r>
      <w:r>
        <w:rPr>
          <w:spacing w:val="-16"/>
        </w:rPr>
        <w:t xml:space="preserve"> </w:t>
      </w:r>
      <w:r>
        <w:t>instructions in</w:t>
      </w:r>
      <w:r>
        <w:rPr>
          <w:spacing w:val="-10"/>
        </w:rPr>
        <w:t xml:space="preserve"> </w:t>
      </w:r>
      <w:r>
        <w:t>this</w:t>
      </w:r>
      <w:r>
        <w:rPr>
          <w:spacing w:val="-9"/>
        </w:rPr>
        <w:t xml:space="preserve"> </w:t>
      </w:r>
      <w:r>
        <w:t>document or</w:t>
      </w:r>
      <w:r>
        <w:rPr>
          <w:spacing w:val="-8"/>
        </w:rPr>
        <w:t xml:space="preserve"> </w:t>
      </w:r>
      <w:r>
        <w:t>any</w:t>
      </w:r>
      <w:r>
        <w:rPr>
          <w:spacing w:val="-24"/>
        </w:rPr>
        <w:t xml:space="preserve"> </w:t>
      </w:r>
      <w:r>
        <w:t>other</w:t>
      </w:r>
      <w:r>
        <w:rPr>
          <w:spacing w:val="-4"/>
        </w:rPr>
        <w:t xml:space="preserve"> </w:t>
      </w:r>
      <w:r>
        <w:t>instructions</w:t>
      </w:r>
      <w:r>
        <w:rPr>
          <w:spacing w:val="-9"/>
        </w:rPr>
        <w:t xml:space="preserve"> </w:t>
      </w:r>
      <w:r>
        <w:t>I</w:t>
      </w:r>
      <w:r>
        <w:rPr>
          <w:spacing w:val="40"/>
        </w:rPr>
        <w:t xml:space="preserve"> </w:t>
      </w:r>
      <w:r>
        <w:t>have</w:t>
      </w:r>
      <w:r>
        <w:rPr>
          <w:spacing w:val="-14"/>
        </w:rPr>
        <w:t xml:space="preserve"> </w:t>
      </w:r>
      <w:r>
        <w:t>given</w:t>
      </w:r>
      <w:r w:rsidR="00531AD6">
        <w:t xml:space="preserve"> </w:t>
      </w:r>
      <w:r>
        <w:t>to</w:t>
      </w:r>
      <w:r>
        <w:rPr>
          <w:spacing w:val="-5"/>
        </w:rPr>
        <w:t xml:space="preserve"> </w:t>
      </w:r>
      <w:r>
        <w:t>my</w:t>
      </w:r>
      <w:r>
        <w:rPr>
          <w:spacing w:val="-33"/>
        </w:rPr>
        <w:t xml:space="preserve"> </w:t>
      </w:r>
      <w:r>
        <w:t>agent.</w:t>
      </w:r>
      <w:r>
        <w:rPr>
          <w:spacing w:val="17"/>
        </w:rPr>
        <w:t xml:space="preserve"> </w:t>
      </w:r>
      <w:r>
        <w:t>I</w:t>
      </w:r>
      <w:r>
        <w:rPr>
          <w:spacing w:val="-28"/>
        </w:rPr>
        <w:t xml:space="preserve"> </w:t>
      </w:r>
      <w:r>
        <w:t>f</w:t>
      </w:r>
      <w:r>
        <w:rPr>
          <w:spacing w:val="35"/>
        </w:rPr>
        <w:t xml:space="preserve"> </w:t>
      </w:r>
      <w:r>
        <w:t>I</w:t>
      </w:r>
      <w:r>
        <w:rPr>
          <w:spacing w:val="35"/>
        </w:rPr>
        <w:t xml:space="preserve"> </w:t>
      </w:r>
      <w:r>
        <w:t>have not</w:t>
      </w:r>
      <w:r>
        <w:rPr>
          <w:spacing w:val="-2"/>
        </w:rPr>
        <w:t xml:space="preserve"> </w:t>
      </w:r>
      <w:r>
        <w:t>given</w:t>
      </w:r>
      <w:r>
        <w:rPr>
          <w:spacing w:val="-3"/>
        </w:rPr>
        <w:t xml:space="preserve"> </w:t>
      </w:r>
      <w:r>
        <w:t>health</w:t>
      </w:r>
      <w:r>
        <w:rPr>
          <w:spacing w:val="-3"/>
        </w:rPr>
        <w:t xml:space="preserve"> </w:t>
      </w:r>
      <w:r>
        <w:t>care</w:t>
      </w:r>
      <w:r>
        <w:rPr>
          <w:spacing w:val="-2"/>
        </w:rPr>
        <w:t xml:space="preserve"> </w:t>
      </w:r>
      <w:r>
        <w:t>instructions,</w:t>
      </w:r>
      <w:r>
        <w:rPr>
          <w:spacing w:val="-1"/>
        </w:rPr>
        <w:t xml:space="preserve"> </w:t>
      </w:r>
      <w:r>
        <w:t>then</w:t>
      </w:r>
      <w:r>
        <w:rPr>
          <w:spacing w:val="-1"/>
        </w:rPr>
        <w:t xml:space="preserve"> </w:t>
      </w:r>
      <w:r>
        <w:t>my</w:t>
      </w:r>
      <w:r>
        <w:rPr>
          <w:spacing w:val="-3"/>
        </w:rPr>
        <w:t xml:space="preserve"> </w:t>
      </w:r>
      <w:r>
        <w:t>agent</w:t>
      </w:r>
      <w:r>
        <w:rPr>
          <w:spacing w:val="-12"/>
        </w:rPr>
        <w:t xml:space="preserve"> </w:t>
      </w:r>
      <w:r>
        <w:t>must</w:t>
      </w:r>
      <w:r>
        <w:rPr>
          <w:spacing w:val="-7"/>
        </w:rPr>
        <w:t xml:space="preserve"> </w:t>
      </w:r>
      <w:r>
        <w:t>act</w:t>
      </w:r>
      <w:r>
        <w:rPr>
          <w:spacing w:val="-15"/>
        </w:rPr>
        <w:t xml:space="preserve"> </w:t>
      </w:r>
      <w:r>
        <w:t>in</w:t>
      </w:r>
      <w:r>
        <w:rPr>
          <w:spacing w:val="-13"/>
        </w:rPr>
        <w:t xml:space="preserve"> </w:t>
      </w:r>
      <w:r>
        <w:t>my</w:t>
      </w:r>
      <w:r>
        <w:rPr>
          <w:spacing w:val="-20"/>
        </w:rPr>
        <w:t xml:space="preserve"> </w:t>
      </w:r>
      <w:r>
        <w:t>best</w:t>
      </w:r>
      <w:r>
        <w:rPr>
          <w:spacing w:val="-7"/>
        </w:rPr>
        <w:t xml:space="preserve"> </w:t>
      </w:r>
      <w:r>
        <w:t xml:space="preserve">interest. </w:t>
      </w:r>
    </w:p>
    <w:p w14:paraId="03B87048" w14:textId="77777777" w:rsidR="00531AD6" w:rsidRDefault="00531AD6" w:rsidP="007330CD"/>
    <w:p w14:paraId="55B838F2" w14:textId="77777777" w:rsidR="00794892" w:rsidRDefault="00794892" w:rsidP="007330CD">
      <w:r>
        <w:t>Whenever</w:t>
      </w:r>
      <w:r>
        <w:rPr>
          <w:spacing w:val="-4"/>
        </w:rPr>
        <w:t xml:space="preserve"> </w:t>
      </w:r>
      <w:r>
        <w:t>I</w:t>
      </w:r>
      <w:r>
        <w:rPr>
          <w:spacing w:val="-18"/>
        </w:rPr>
        <w:t xml:space="preserve"> </w:t>
      </w:r>
      <w:r>
        <w:t>am</w:t>
      </w:r>
      <w:r>
        <w:rPr>
          <w:spacing w:val="-24"/>
        </w:rPr>
        <w:t xml:space="preserve"> </w:t>
      </w:r>
      <w:r>
        <w:t>unable to</w:t>
      </w:r>
      <w:r>
        <w:rPr>
          <w:spacing w:val="-7"/>
        </w:rPr>
        <w:t xml:space="preserve"> </w:t>
      </w:r>
      <w:r>
        <w:t>decide</w:t>
      </w:r>
      <w:r>
        <w:rPr>
          <w:spacing w:val="-8"/>
        </w:rPr>
        <w:t xml:space="preserve"> </w:t>
      </w:r>
      <w:r>
        <w:t>or</w:t>
      </w:r>
      <w:r>
        <w:rPr>
          <w:spacing w:val="-4"/>
        </w:rPr>
        <w:t xml:space="preserve"> </w:t>
      </w:r>
      <w:r>
        <w:t>speak</w:t>
      </w:r>
      <w:r>
        <w:rPr>
          <w:spacing w:val="-1"/>
        </w:rPr>
        <w:t xml:space="preserve"> </w:t>
      </w:r>
      <w:r>
        <w:t>for</w:t>
      </w:r>
      <w:r>
        <w:rPr>
          <w:spacing w:val="-7"/>
        </w:rPr>
        <w:t xml:space="preserve"> </w:t>
      </w:r>
      <w:r>
        <w:t>myself,</w:t>
      </w:r>
      <w:r>
        <w:rPr>
          <w:spacing w:val="-2"/>
        </w:rPr>
        <w:t xml:space="preserve"> </w:t>
      </w:r>
      <w:r>
        <w:t>my</w:t>
      </w:r>
      <w:r>
        <w:rPr>
          <w:spacing w:val="-7"/>
        </w:rPr>
        <w:t xml:space="preserve"> </w:t>
      </w:r>
      <w:r>
        <w:t>health care</w:t>
      </w:r>
      <w:r>
        <w:rPr>
          <w:spacing w:val="-8"/>
        </w:rPr>
        <w:t xml:space="preserve"> </w:t>
      </w:r>
      <w:r>
        <w:t>agent</w:t>
      </w:r>
      <w:r>
        <w:rPr>
          <w:spacing w:val="-5"/>
        </w:rPr>
        <w:t xml:space="preserve"> </w:t>
      </w:r>
      <w:r>
        <w:t>has the</w:t>
      </w:r>
      <w:r>
        <w:rPr>
          <w:spacing w:val="-5"/>
        </w:rPr>
        <w:t xml:space="preserve"> </w:t>
      </w:r>
      <w:r>
        <w:t>power to:</w:t>
      </w:r>
    </w:p>
    <w:p w14:paraId="176D7DFF" w14:textId="77777777" w:rsidR="00531AD6" w:rsidRDefault="00531AD6" w:rsidP="007330CD"/>
    <w:p w14:paraId="5E87708F" w14:textId="77777777" w:rsidR="007330CD" w:rsidRPr="007330CD" w:rsidRDefault="00794892" w:rsidP="00531AD6">
      <w:pPr>
        <w:numPr>
          <w:ilvl w:val="0"/>
          <w:numId w:val="6"/>
        </w:numPr>
        <w:rPr>
          <w:color w:val="525062"/>
          <w:sz w:val="19"/>
          <w:szCs w:val="19"/>
        </w:rPr>
      </w:pPr>
      <w:r>
        <w:rPr>
          <w:color w:val="000000"/>
          <w:sz w:val="20"/>
          <w:szCs w:val="20"/>
        </w:rPr>
        <w:t>Make any health care decision for me.</w:t>
      </w:r>
      <w:r>
        <w:rPr>
          <w:color w:val="000000"/>
          <w:spacing w:val="40"/>
          <w:sz w:val="20"/>
          <w:szCs w:val="20"/>
        </w:rPr>
        <w:t xml:space="preserve"> </w:t>
      </w:r>
      <w:r>
        <w:rPr>
          <w:color w:val="000000"/>
          <w:sz w:val="20"/>
          <w:szCs w:val="20"/>
        </w:rPr>
        <w:t>This includes the power to give, refuse, or withdraw consent</w:t>
      </w:r>
      <w:r>
        <w:rPr>
          <w:color w:val="000000"/>
          <w:spacing w:val="30"/>
          <w:sz w:val="20"/>
          <w:szCs w:val="20"/>
        </w:rPr>
        <w:t xml:space="preserve"> </w:t>
      </w:r>
      <w:r>
        <w:rPr>
          <w:color w:val="000000"/>
          <w:sz w:val="20"/>
          <w:szCs w:val="20"/>
        </w:rPr>
        <w:t>to</w:t>
      </w:r>
      <w:r>
        <w:rPr>
          <w:color w:val="000000"/>
          <w:spacing w:val="19"/>
          <w:sz w:val="20"/>
          <w:szCs w:val="20"/>
        </w:rPr>
        <w:t xml:space="preserve"> </w:t>
      </w:r>
      <w:r>
        <w:rPr>
          <w:color w:val="000000"/>
          <w:sz w:val="20"/>
          <w:szCs w:val="20"/>
        </w:rPr>
        <w:t>any</w:t>
      </w:r>
      <w:r>
        <w:rPr>
          <w:color w:val="000000"/>
          <w:spacing w:val="-3"/>
          <w:sz w:val="20"/>
          <w:szCs w:val="20"/>
        </w:rPr>
        <w:t xml:space="preserve"> </w:t>
      </w:r>
      <w:r>
        <w:rPr>
          <w:color w:val="000000"/>
          <w:sz w:val="20"/>
          <w:szCs w:val="20"/>
        </w:rPr>
        <w:t>care,</w:t>
      </w:r>
      <w:r>
        <w:rPr>
          <w:color w:val="000000"/>
          <w:spacing w:val="-2"/>
          <w:sz w:val="20"/>
          <w:szCs w:val="20"/>
        </w:rPr>
        <w:t xml:space="preserve"> </w:t>
      </w:r>
      <w:r>
        <w:rPr>
          <w:color w:val="000000"/>
          <w:sz w:val="20"/>
          <w:szCs w:val="20"/>
        </w:rPr>
        <w:t>treatment,</w:t>
      </w:r>
      <w:r>
        <w:rPr>
          <w:color w:val="000000"/>
          <w:spacing w:val="29"/>
          <w:sz w:val="20"/>
          <w:szCs w:val="20"/>
        </w:rPr>
        <w:t xml:space="preserve"> </w:t>
      </w:r>
      <w:r>
        <w:rPr>
          <w:color w:val="000000"/>
          <w:sz w:val="20"/>
          <w:szCs w:val="20"/>
        </w:rPr>
        <w:t>service, or</w:t>
      </w:r>
      <w:r>
        <w:rPr>
          <w:color w:val="000000"/>
          <w:spacing w:val="-1"/>
          <w:sz w:val="20"/>
          <w:szCs w:val="20"/>
        </w:rPr>
        <w:t xml:space="preserve"> </w:t>
      </w:r>
      <w:r>
        <w:rPr>
          <w:color w:val="000000"/>
          <w:sz w:val="20"/>
          <w:szCs w:val="20"/>
        </w:rPr>
        <w:t>procedures. This includes deciding whether</w:t>
      </w:r>
      <w:r>
        <w:rPr>
          <w:color w:val="000000"/>
          <w:spacing w:val="29"/>
          <w:sz w:val="20"/>
          <w:szCs w:val="20"/>
        </w:rPr>
        <w:t xml:space="preserve"> </w:t>
      </w:r>
      <w:r>
        <w:rPr>
          <w:color w:val="000000"/>
          <w:sz w:val="20"/>
          <w:szCs w:val="20"/>
        </w:rPr>
        <w:t>to</w:t>
      </w:r>
      <w:r>
        <w:rPr>
          <w:color w:val="000000"/>
          <w:spacing w:val="19"/>
          <w:sz w:val="20"/>
          <w:szCs w:val="20"/>
        </w:rPr>
        <w:t xml:space="preserve"> </w:t>
      </w:r>
      <w:r>
        <w:rPr>
          <w:color w:val="000000"/>
          <w:sz w:val="20"/>
          <w:szCs w:val="20"/>
        </w:rPr>
        <w:t>stop or</w:t>
      </w:r>
      <w:r>
        <w:rPr>
          <w:color w:val="000000"/>
          <w:spacing w:val="-2"/>
          <w:sz w:val="20"/>
          <w:szCs w:val="20"/>
        </w:rPr>
        <w:t xml:space="preserve"> </w:t>
      </w:r>
      <w:r>
        <w:rPr>
          <w:color w:val="000000"/>
          <w:sz w:val="20"/>
          <w:szCs w:val="20"/>
        </w:rPr>
        <w:t>not start</w:t>
      </w:r>
      <w:r>
        <w:rPr>
          <w:color w:val="000000"/>
          <w:spacing w:val="-8"/>
          <w:sz w:val="20"/>
          <w:szCs w:val="20"/>
        </w:rPr>
        <w:t xml:space="preserve"> </w:t>
      </w:r>
      <w:r>
        <w:rPr>
          <w:color w:val="000000"/>
          <w:sz w:val="20"/>
          <w:szCs w:val="20"/>
        </w:rPr>
        <w:t>health care</w:t>
      </w:r>
      <w:r>
        <w:rPr>
          <w:color w:val="000000"/>
          <w:spacing w:val="-3"/>
          <w:sz w:val="20"/>
          <w:szCs w:val="20"/>
        </w:rPr>
        <w:t xml:space="preserve"> </w:t>
      </w:r>
      <w:r>
        <w:rPr>
          <w:color w:val="000000"/>
          <w:sz w:val="20"/>
          <w:szCs w:val="20"/>
        </w:rPr>
        <w:t>that is</w:t>
      </w:r>
      <w:r>
        <w:rPr>
          <w:color w:val="000000"/>
          <w:spacing w:val="-4"/>
          <w:sz w:val="20"/>
          <w:szCs w:val="20"/>
        </w:rPr>
        <w:t xml:space="preserve"> </w:t>
      </w:r>
      <w:r>
        <w:rPr>
          <w:color w:val="000000"/>
          <w:sz w:val="20"/>
          <w:szCs w:val="20"/>
        </w:rPr>
        <w:t>keeping me</w:t>
      </w:r>
      <w:r>
        <w:rPr>
          <w:color w:val="000000"/>
          <w:spacing w:val="-7"/>
          <w:sz w:val="20"/>
          <w:szCs w:val="20"/>
        </w:rPr>
        <w:t xml:space="preserve"> </w:t>
      </w:r>
      <w:r>
        <w:rPr>
          <w:color w:val="000000"/>
          <w:sz w:val="20"/>
          <w:szCs w:val="20"/>
        </w:rPr>
        <w:t>or</w:t>
      </w:r>
      <w:r>
        <w:rPr>
          <w:color w:val="000000"/>
          <w:spacing w:val="-5"/>
          <w:sz w:val="20"/>
          <w:szCs w:val="20"/>
        </w:rPr>
        <w:t xml:space="preserve"> </w:t>
      </w:r>
      <w:r>
        <w:rPr>
          <w:color w:val="000000"/>
          <w:sz w:val="20"/>
          <w:szCs w:val="20"/>
        </w:rPr>
        <w:t>might keep me alive, and deciding about intrusive mental health treatment.</w:t>
      </w:r>
    </w:p>
    <w:p w14:paraId="0CF5FE63" w14:textId="77777777" w:rsidR="007330CD" w:rsidRDefault="007330CD" w:rsidP="007330CD">
      <w:pPr>
        <w:rPr>
          <w:color w:val="525062"/>
          <w:sz w:val="19"/>
          <w:szCs w:val="19"/>
        </w:rPr>
      </w:pPr>
    </w:p>
    <w:p w14:paraId="542CC6AC" w14:textId="77777777" w:rsidR="00794892" w:rsidRPr="007330CD" w:rsidRDefault="00794892" w:rsidP="00531AD6">
      <w:pPr>
        <w:numPr>
          <w:ilvl w:val="0"/>
          <w:numId w:val="6"/>
        </w:numPr>
        <w:rPr>
          <w:color w:val="525062"/>
          <w:sz w:val="19"/>
          <w:szCs w:val="19"/>
        </w:rPr>
      </w:pPr>
      <w:r w:rsidRPr="007330CD">
        <w:rPr>
          <w:sz w:val="20"/>
          <w:szCs w:val="20"/>
        </w:rPr>
        <w:t>Choose</w:t>
      </w:r>
      <w:r w:rsidRPr="007330CD">
        <w:rPr>
          <w:spacing w:val="-3"/>
          <w:sz w:val="20"/>
          <w:szCs w:val="20"/>
        </w:rPr>
        <w:t xml:space="preserve"> </w:t>
      </w:r>
      <w:r w:rsidRPr="007330CD">
        <w:rPr>
          <w:sz w:val="20"/>
          <w:szCs w:val="20"/>
        </w:rPr>
        <w:t>my</w:t>
      </w:r>
      <w:r w:rsidRPr="007330CD">
        <w:rPr>
          <w:spacing w:val="-5"/>
          <w:sz w:val="20"/>
          <w:szCs w:val="20"/>
        </w:rPr>
        <w:t xml:space="preserve"> </w:t>
      </w:r>
      <w:r w:rsidRPr="007330CD">
        <w:rPr>
          <w:sz w:val="20"/>
          <w:szCs w:val="20"/>
        </w:rPr>
        <w:t>health</w:t>
      </w:r>
      <w:r w:rsidRPr="007330CD">
        <w:rPr>
          <w:spacing w:val="-6"/>
          <w:sz w:val="20"/>
          <w:szCs w:val="20"/>
        </w:rPr>
        <w:t xml:space="preserve"> </w:t>
      </w:r>
      <w:r w:rsidRPr="007330CD">
        <w:rPr>
          <w:sz w:val="20"/>
          <w:szCs w:val="20"/>
        </w:rPr>
        <w:t>care</w:t>
      </w:r>
      <w:r w:rsidRPr="007330CD">
        <w:rPr>
          <w:spacing w:val="-5"/>
          <w:sz w:val="20"/>
          <w:szCs w:val="20"/>
        </w:rPr>
        <w:t xml:space="preserve"> </w:t>
      </w:r>
      <w:r w:rsidRPr="007330CD">
        <w:rPr>
          <w:spacing w:val="-2"/>
          <w:sz w:val="20"/>
          <w:szCs w:val="20"/>
        </w:rPr>
        <w:t>providers.</w:t>
      </w:r>
    </w:p>
    <w:p w14:paraId="54CEA2DA" w14:textId="77777777" w:rsidR="007330CD" w:rsidRPr="007330CD" w:rsidRDefault="007330CD" w:rsidP="007330CD">
      <w:pPr>
        <w:rPr>
          <w:color w:val="525062"/>
          <w:sz w:val="19"/>
          <w:szCs w:val="19"/>
        </w:rPr>
      </w:pPr>
    </w:p>
    <w:p w14:paraId="164A7464" w14:textId="77777777" w:rsidR="00794892" w:rsidRPr="007330CD" w:rsidRDefault="007330CD" w:rsidP="00531AD6">
      <w:pPr>
        <w:numPr>
          <w:ilvl w:val="0"/>
          <w:numId w:val="6"/>
        </w:numPr>
        <w:rPr>
          <w:color w:val="525062"/>
          <w:spacing w:val="-2"/>
          <w:sz w:val="19"/>
          <w:szCs w:val="19"/>
        </w:rPr>
      </w:pPr>
      <w:r>
        <w:rPr>
          <w:color w:val="000000"/>
          <w:sz w:val="20"/>
          <w:szCs w:val="20"/>
        </w:rPr>
        <w:t>Choose</w:t>
      </w:r>
      <w:r>
        <w:rPr>
          <w:color w:val="000000"/>
          <w:spacing w:val="-16"/>
          <w:sz w:val="20"/>
          <w:szCs w:val="20"/>
        </w:rPr>
        <w:t xml:space="preserve"> </w:t>
      </w:r>
      <w:r>
        <w:rPr>
          <w:color w:val="000000"/>
          <w:sz w:val="20"/>
          <w:szCs w:val="20"/>
        </w:rPr>
        <w:t>where</w:t>
      </w:r>
      <w:r>
        <w:rPr>
          <w:color w:val="000000"/>
          <w:spacing w:val="-13"/>
          <w:sz w:val="20"/>
          <w:szCs w:val="20"/>
        </w:rPr>
        <w:t xml:space="preserve"> </w:t>
      </w:r>
      <w:r>
        <w:rPr>
          <w:color w:val="000000"/>
          <w:sz w:val="20"/>
          <w:szCs w:val="20"/>
        </w:rPr>
        <w:t>I</w:t>
      </w:r>
      <w:r>
        <w:rPr>
          <w:color w:val="000000"/>
          <w:spacing w:val="-14"/>
          <w:sz w:val="20"/>
          <w:szCs w:val="20"/>
        </w:rPr>
        <w:t xml:space="preserve"> </w:t>
      </w:r>
      <w:r>
        <w:rPr>
          <w:color w:val="000000"/>
          <w:sz w:val="20"/>
          <w:szCs w:val="20"/>
        </w:rPr>
        <w:t>live</w:t>
      </w:r>
      <w:r>
        <w:rPr>
          <w:color w:val="000000"/>
          <w:spacing w:val="-19"/>
          <w:sz w:val="20"/>
          <w:szCs w:val="20"/>
        </w:rPr>
        <w:t xml:space="preserve"> </w:t>
      </w:r>
      <w:r>
        <w:rPr>
          <w:color w:val="000000"/>
          <w:sz w:val="20"/>
          <w:szCs w:val="20"/>
        </w:rPr>
        <w:t>and</w:t>
      </w:r>
      <w:r>
        <w:rPr>
          <w:color w:val="000000"/>
          <w:spacing w:val="-12"/>
          <w:sz w:val="20"/>
          <w:szCs w:val="20"/>
        </w:rPr>
        <w:t xml:space="preserve"> </w:t>
      </w:r>
      <w:r>
        <w:rPr>
          <w:color w:val="000000"/>
          <w:sz w:val="20"/>
          <w:szCs w:val="20"/>
        </w:rPr>
        <w:t>receive</w:t>
      </w:r>
      <w:r>
        <w:rPr>
          <w:color w:val="000000"/>
          <w:spacing w:val="-13"/>
          <w:sz w:val="20"/>
          <w:szCs w:val="20"/>
        </w:rPr>
        <w:t xml:space="preserve"> </w:t>
      </w:r>
      <w:r>
        <w:rPr>
          <w:color w:val="000000"/>
          <w:sz w:val="20"/>
          <w:szCs w:val="20"/>
        </w:rPr>
        <w:t>care</w:t>
      </w:r>
      <w:r>
        <w:rPr>
          <w:color w:val="000000"/>
          <w:spacing w:val="-12"/>
          <w:sz w:val="20"/>
          <w:szCs w:val="20"/>
        </w:rPr>
        <w:t xml:space="preserve"> </w:t>
      </w:r>
      <w:r>
        <w:rPr>
          <w:color w:val="000000"/>
          <w:sz w:val="20"/>
          <w:szCs w:val="20"/>
        </w:rPr>
        <w:t>and</w:t>
      </w:r>
      <w:r>
        <w:rPr>
          <w:color w:val="000000"/>
          <w:spacing w:val="-13"/>
          <w:sz w:val="20"/>
          <w:szCs w:val="20"/>
        </w:rPr>
        <w:t xml:space="preserve"> </w:t>
      </w:r>
      <w:r>
        <w:rPr>
          <w:color w:val="000000"/>
          <w:sz w:val="20"/>
          <w:szCs w:val="20"/>
        </w:rPr>
        <w:t>support</w:t>
      </w:r>
      <w:r>
        <w:rPr>
          <w:color w:val="000000"/>
          <w:spacing w:val="-14"/>
          <w:sz w:val="20"/>
          <w:szCs w:val="20"/>
        </w:rPr>
        <w:t xml:space="preserve"> </w:t>
      </w:r>
      <w:r>
        <w:rPr>
          <w:color w:val="000000"/>
          <w:sz w:val="20"/>
          <w:szCs w:val="20"/>
        </w:rPr>
        <w:t>when</w:t>
      </w:r>
      <w:r>
        <w:rPr>
          <w:color w:val="000000"/>
          <w:spacing w:val="-12"/>
          <w:sz w:val="20"/>
          <w:szCs w:val="20"/>
        </w:rPr>
        <w:t xml:space="preserve"> </w:t>
      </w:r>
      <w:r>
        <w:rPr>
          <w:color w:val="000000"/>
          <w:sz w:val="20"/>
          <w:szCs w:val="20"/>
        </w:rPr>
        <w:t>those</w:t>
      </w:r>
      <w:r>
        <w:rPr>
          <w:color w:val="000000"/>
          <w:spacing w:val="-13"/>
          <w:sz w:val="20"/>
          <w:szCs w:val="20"/>
        </w:rPr>
        <w:t xml:space="preserve"> </w:t>
      </w:r>
      <w:r>
        <w:rPr>
          <w:color w:val="000000"/>
          <w:sz w:val="20"/>
          <w:szCs w:val="20"/>
        </w:rPr>
        <w:t>choices</w:t>
      </w:r>
      <w:r>
        <w:rPr>
          <w:color w:val="000000"/>
          <w:spacing w:val="-18"/>
          <w:sz w:val="20"/>
          <w:szCs w:val="20"/>
        </w:rPr>
        <w:t xml:space="preserve"> </w:t>
      </w:r>
      <w:r>
        <w:rPr>
          <w:color w:val="000000"/>
          <w:sz w:val="20"/>
          <w:szCs w:val="20"/>
        </w:rPr>
        <w:t>relate</w:t>
      </w:r>
      <w:r>
        <w:rPr>
          <w:color w:val="000000"/>
          <w:spacing w:val="-12"/>
          <w:sz w:val="20"/>
          <w:szCs w:val="20"/>
        </w:rPr>
        <w:t xml:space="preserve"> </w:t>
      </w:r>
      <w:r>
        <w:rPr>
          <w:color w:val="000000"/>
          <w:sz w:val="20"/>
          <w:szCs w:val="20"/>
        </w:rPr>
        <w:t>to</w:t>
      </w:r>
      <w:r>
        <w:rPr>
          <w:color w:val="000000"/>
          <w:spacing w:val="-13"/>
          <w:sz w:val="20"/>
          <w:szCs w:val="20"/>
        </w:rPr>
        <w:t xml:space="preserve"> </w:t>
      </w:r>
      <w:r>
        <w:rPr>
          <w:color w:val="000000"/>
          <w:sz w:val="20"/>
          <w:szCs w:val="20"/>
        </w:rPr>
        <w:t>my</w:t>
      </w:r>
      <w:r>
        <w:rPr>
          <w:color w:val="000000"/>
          <w:spacing w:val="-12"/>
          <w:sz w:val="20"/>
          <w:szCs w:val="20"/>
        </w:rPr>
        <w:t xml:space="preserve"> </w:t>
      </w:r>
      <w:r>
        <w:rPr>
          <w:color w:val="000000"/>
          <w:sz w:val="20"/>
          <w:szCs w:val="20"/>
        </w:rPr>
        <w:t>health</w:t>
      </w:r>
      <w:r>
        <w:rPr>
          <w:color w:val="000000"/>
          <w:spacing w:val="-13"/>
          <w:sz w:val="20"/>
          <w:szCs w:val="20"/>
        </w:rPr>
        <w:t xml:space="preserve"> </w:t>
      </w:r>
      <w:r>
        <w:rPr>
          <w:color w:val="000000"/>
          <w:sz w:val="20"/>
          <w:szCs w:val="20"/>
        </w:rPr>
        <w:t xml:space="preserve">care </w:t>
      </w:r>
      <w:r>
        <w:rPr>
          <w:color w:val="000000"/>
          <w:spacing w:val="-2"/>
          <w:sz w:val="20"/>
          <w:szCs w:val="20"/>
        </w:rPr>
        <w:t>needs.</w:t>
      </w:r>
    </w:p>
    <w:p w14:paraId="415FE915" w14:textId="77777777" w:rsidR="007330CD" w:rsidRDefault="007330CD" w:rsidP="007330CD">
      <w:pPr>
        <w:rPr>
          <w:color w:val="525062"/>
          <w:spacing w:val="-2"/>
          <w:sz w:val="19"/>
          <w:szCs w:val="19"/>
        </w:rPr>
      </w:pPr>
    </w:p>
    <w:p w14:paraId="177DB2C8" w14:textId="77777777" w:rsidR="007330CD" w:rsidRDefault="007330CD" w:rsidP="00531AD6">
      <w:pPr>
        <w:numPr>
          <w:ilvl w:val="0"/>
          <w:numId w:val="6"/>
        </w:numPr>
        <w:rPr>
          <w:color w:val="525062"/>
          <w:sz w:val="19"/>
          <w:szCs w:val="19"/>
        </w:rPr>
      </w:pPr>
      <w:r>
        <w:rPr>
          <w:color w:val="000000"/>
          <w:sz w:val="20"/>
          <w:szCs w:val="20"/>
        </w:rPr>
        <w:t>Review my</w:t>
      </w:r>
      <w:r>
        <w:rPr>
          <w:color w:val="000000"/>
          <w:spacing w:val="-11"/>
          <w:sz w:val="20"/>
          <w:szCs w:val="20"/>
        </w:rPr>
        <w:t xml:space="preserve"> </w:t>
      </w:r>
      <w:r>
        <w:rPr>
          <w:color w:val="000000"/>
          <w:sz w:val="20"/>
          <w:szCs w:val="20"/>
        </w:rPr>
        <w:t>medical</w:t>
      </w:r>
      <w:r>
        <w:rPr>
          <w:color w:val="000000"/>
          <w:spacing w:val="19"/>
          <w:sz w:val="20"/>
          <w:szCs w:val="20"/>
        </w:rPr>
        <w:t xml:space="preserve"> </w:t>
      </w:r>
      <w:r>
        <w:rPr>
          <w:color w:val="000000"/>
          <w:sz w:val="20"/>
          <w:szCs w:val="20"/>
        </w:rPr>
        <w:t>records</w:t>
      </w:r>
      <w:r>
        <w:rPr>
          <w:color w:val="000000"/>
          <w:spacing w:val="-2"/>
          <w:sz w:val="20"/>
          <w:szCs w:val="20"/>
        </w:rPr>
        <w:t xml:space="preserve"> </w:t>
      </w:r>
      <w:r>
        <w:rPr>
          <w:color w:val="000000"/>
          <w:sz w:val="20"/>
          <w:szCs w:val="20"/>
        </w:rPr>
        <w:t>and have the</w:t>
      </w:r>
      <w:r>
        <w:rPr>
          <w:color w:val="000000"/>
          <w:spacing w:val="-1"/>
          <w:sz w:val="20"/>
          <w:szCs w:val="20"/>
        </w:rPr>
        <w:t xml:space="preserve"> </w:t>
      </w:r>
      <w:r>
        <w:rPr>
          <w:color w:val="000000"/>
          <w:sz w:val="20"/>
          <w:szCs w:val="20"/>
        </w:rPr>
        <w:t>same</w:t>
      </w:r>
      <w:r>
        <w:rPr>
          <w:color w:val="000000"/>
          <w:spacing w:val="-4"/>
          <w:sz w:val="20"/>
          <w:szCs w:val="20"/>
        </w:rPr>
        <w:t xml:space="preserve"> </w:t>
      </w:r>
      <w:r>
        <w:rPr>
          <w:color w:val="000000"/>
          <w:sz w:val="20"/>
          <w:szCs w:val="20"/>
        </w:rPr>
        <w:t>rights</w:t>
      </w:r>
      <w:r>
        <w:rPr>
          <w:color w:val="000000"/>
          <w:spacing w:val="-6"/>
          <w:sz w:val="20"/>
          <w:szCs w:val="20"/>
        </w:rPr>
        <w:t xml:space="preserve"> </w:t>
      </w:r>
      <w:r>
        <w:rPr>
          <w:color w:val="000000"/>
          <w:sz w:val="20"/>
          <w:szCs w:val="20"/>
        </w:rPr>
        <w:t>that</w:t>
      </w:r>
      <w:r>
        <w:rPr>
          <w:color w:val="000000"/>
          <w:spacing w:val="-4"/>
          <w:sz w:val="20"/>
          <w:szCs w:val="20"/>
        </w:rPr>
        <w:t xml:space="preserve"> </w:t>
      </w:r>
      <w:r>
        <w:rPr>
          <w:color w:val="000000"/>
          <w:sz w:val="20"/>
          <w:szCs w:val="20"/>
        </w:rPr>
        <w:t>I</w:t>
      </w:r>
      <w:r>
        <w:rPr>
          <w:color w:val="000000"/>
          <w:spacing w:val="-3"/>
          <w:sz w:val="20"/>
          <w:szCs w:val="20"/>
        </w:rPr>
        <w:t xml:space="preserve"> </w:t>
      </w:r>
      <w:r>
        <w:rPr>
          <w:color w:val="000000"/>
          <w:sz w:val="20"/>
          <w:szCs w:val="20"/>
        </w:rPr>
        <w:t>would have</w:t>
      </w:r>
      <w:r>
        <w:rPr>
          <w:color w:val="000000"/>
          <w:spacing w:val="-1"/>
          <w:sz w:val="20"/>
          <w:szCs w:val="20"/>
        </w:rPr>
        <w:t xml:space="preserve"> </w:t>
      </w:r>
      <w:r>
        <w:rPr>
          <w:color w:val="000000"/>
          <w:sz w:val="20"/>
          <w:szCs w:val="20"/>
        </w:rPr>
        <w:t>to</w:t>
      </w:r>
      <w:r>
        <w:rPr>
          <w:color w:val="000000"/>
          <w:spacing w:val="-7"/>
          <w:sz w:val="20"/>
          <w:szCs w:val="20"/>
        </w:rPr>
        <w:t xml:space="preserve"> </w:t>
      </w:r>
      <w:r>
        <w:rPr>
          <w:color w:val="000000"/>
          <w:sz w:val="20"/>
          <w:szCs w:val="20"/>
        </w:rPr>
        <w:t>give my medical records to other people.</w:t>
      </w:r>
    </w:p>
    <w:p w14:paraId="4C406890" w14:textId="77777777" w:rsidR="007330CD" w:rsidRPr="007330CD" w:rsidRDefault="007330CD" w:rsidP="007330CD">
      <w:pPr>
        <w:rPr>
          <w:color w:val="525062"/>
          <w:spacing w:val="-2"/>
          <w:sz w:val="19"/>
          <w:szCs w:val="19"/>
        </w:rPr>
      </w:pPr>
    </w:p>
    <w:p w14:paraId="5DF84835" w14:textId="77777777" w:rsidR="00794892" w:rsidRPr="00531AD6" w:rsidRDefault="00794892" w:rsidP="00531AD6">
      <w:r>
        <w:t>If I DO</w:t>
      </w:r>
      <w:r>
        <w:rPr>
          <w:spacing w:val="-18"/>
        </w:rPr>
        <w:t xml:space="preserve"> </w:t>
      </w:r>
      <w:r>
        <w:t>NOT</w:t>
      </w:r>
      <w:r>
        <w:rPr>
          <w:spacing w:val="-3"/>
        </w:rPr>
        <w:t xml:space="preserve"> </w:t>
      </w:r>
      <w:r>
        <w:t>want my</w:t>
      </w:r>
      <w:r>
        <w:rPr>
          <w:spacing w:val="-15"/>
        </w:rPr>
        <w:t xml:space="preserve"> </w:t>
      </w:r>
      <w:r>
        <w:t>health</w:t>
      </w:r>
      <w:r>
        <w:rPr>
          <w:spacing w:val="-4"/>
        </w:rPr>
        <w:t xml:space="preserve"> </w:t>
      </w:r>
      <w:r>
        <w:t>care</w:t>
      </w:r>
      <w:r>
        <w:rPr>
          <w:spacing w:val="-8"/>
        </w:rPr>
        <w:t xml:space="preserve"> </w:t>
      </w:r>
      <w:r>
        <w:t>agent</w:t>
      </w:r>
      <w:r>
        <w:rPr>
          <w:spacing w:val="-3"/>
        </w:rPr>
        <w:t xml:space="preserve"> </w:t>
      </w:r>
      <w:r>
        <w:t>to</w:t>
      </w:r>
      <w:r>
        <w:rPr>
          <w:spacing w:val="-7"/>
        </w:rPr>
        <w:t xml:space="preserve"> </w:t>
      </w:r>
      <w:r>
        <w:t>have</w:t>
      </w:r>
      <w:r>
        <w:rPr>
          <w:spacing w:val="-10"/>
        </w:rPr>
        <w:t xml:space="preserve"> </w:t>
      </w:r>
      <w:r>
        <w:t>a</w:t>
      </w:r>
      <w:r>
        <w:rPr>
          <w:spacing w:val="-13"/>
        </w:rPr>
        <w:t xml:space="preserve"> </w:t>
      </w:r>
      <w:r>
        <w:t>power listed</w:t>
      </w:r>
      <w:r>
        <w:rPr>
          <w:spacing w:val="-1"/>
        </w:rPr>
        <w:t xml:space="preserve"> </w:t>
      </w:r>
      <w:r>
        <w:t>above</w:t>
      </w:r>
      <w:r>
        <w:rPr>
          <w:spacing w:val="-5"/>
        </w:rPr>
        <w:t xml:space="preserve"> </w:t>
      </w:r>
      <w:r>
        <w:t>in</w:t>
      </w:r>
      <w:r>
        <w:rPr>
          <w:spacing w:val="-15"/>
        </w:rPr>
        <w:t xml:space="preserve"> </w:t>
      </w:r>
      <w:r>
        <w:t>(A)</w:t>
      </w:r>
      <w:r>
        <w:rPr>
          <w:spacing w:val="-18"/>
        </w:rPr>
        <w:t xml:space="preserve"> </w:t>
      </w:r>
      <w:r>
        <w:t>through</w:t>
      </w:r>
      <w:r>
        <w:rPr>
          <w:spacing w:val="-7"/>
        </w:rPr>
        <w:t xml:space="preserve"> </w:t>
      </w:r>
      <w:r>
        <w:t>(D)</w:t>
      </w:r>
      <w:r>
        <w:rPr>
          <w:spacing w:val="-13"/>
        </w:rPr>
        <w:t xml:space="preserve"> </w:t>
      </w:r>
      <w:r>
        <w:t>OR</w:t>
      </w:r>
      <w:r>
        <w:rPr>
          <w:spacing w:val="-9"/>
        </w:rPr>
        <w:t xml:space="preserve"> </w:t>
      </w:r>
      <w:r>
        <w:t>if</w:t>
      </w:r>
      <w:r>
        <w:rPr>
          <w:spacing w:val="35"/>
        </w:rPr>
        <w:t xml:space="preserve"> </w:t>
      </w:r>
      <w:r>
        <w:t>I</w:t>
      </w:r>
      <w:r>
        <w:rPr>
          <w:spacing w:val="-13"/>
        </w:rPr>
        <w:t xml:space="preserve"> </w:t>
      </w:r>
      <w:r>
        <w:t>want to LIMIT</w:t>
      </w:r>
      <w:r w:rsidR="00531AD6">
        <w:t xml:space="preserve"> </w:t>
      </w:r>
      <w:r>
        <w:t>any power in</w:t>
      </w:r>
      <w:r>
        <w:rPr>
          <w:spacing w:val="-8"/>
        </w:rPr>
        <w:t xml:space="preserve"> </w:t>
      </w:r>
      <w:r>
        <w:t>(A) through (D), I MUST</w:t>
      </w:r>
      <w:r w:rsidR="00531AD6">
        <w:t xml:space="preserve"> </w:t>
      </w:r>
      <w:r>
        <w:t xml:space="preserve">say </w:t>
      </w:r>
      <w:r w:rsidRPr="00531AD6">
        <w:t>that here:</w:t>
      </w:r>
      <w:r w:rsidR="00531AD6" w:rsidRPr="00531AD6">
        <w:t xml:space="preserve"> {{ limits_on_powers }}.</w:t>
      </w:r>
    </w:p>
    <w:p w14:paraId="18F708AD" w14:textId="77777777" w:rsidR="00794892" w:rsidRDefault="00794892" w:rsidP="007330CD"/>
    <w:p w14:paraId="58148C25" w14:textId="77777777" w:rsidR="00794892" w:rsidRDefault="00794892" w:rsidP="007330CD"/>
    <w:p w14:paraId="2751433B" w14:textId="77777777" w:rsidR="00794892" w:rsidRPr="007E5D45" w:rsidRDefault="00794892" w:rsidP="007E5D45">
      <w:r w:rsidRPr="007E5D45">
        <w:t>My</w:t>
      </w:r>
      <w:r w:rsidRPr="007E5D45">
        <w:rPr>
          <w:spacing w:val="-25"/>
        </w:rPr>
        <w:t xml:space="preserve"> </w:t>
      </w:r>
      <w:r w:rsidRPr="007E5D45">
        <w:t>health</w:t>
      </w:r>
      <w:r w:rsidRPr="007E5D45">
        <w:rPr>
          <w:spacing w:val="-13"/>
        </w:rPr>
        <w:t xml:space="preserve"> </w:t>
      </w:r>
      <w:r w:rsidRPr="007E5D45">
        <w:t>care</w:t>
      </w:r>
      <w:r w:rsidRPr="007E5D45">
        <w:rPr>
          <w:spacing w:val="-17"/>
        </w:rPr>
        <w:t xml:space="preserve"> </w:t>
      </w:r>
      <w:r w:rsidRPr="007E5D45">
        <w:t>agent</w:t>
      </w:r>
      <w:r w:rsidRPr="007E5D45">
        <w:rPr>
          <w:spacing w:val="-12"/>
        </w:rPr>
        <w:t xml:space="preserve"> </w:t>
      </w:r>
      <w:r w:rsidRPr="007E5D45">
        <w:t>is</w:t>
      </w:r>
      <w:r w:rsidRPr="007E5D45">
        <w:rPr>
          <w:spacing w:val="-17"/>
        </w:rPr>
        <w:t xml:space="preserve"> </w:t>
      </w:r>
      <w:r w:rsidRPr="007E5D45">
        <w:t>NOT</w:t>
      </w:r>
      <w:r w:rsidRPr="007E5D45">
        <w:rPr>
          <w:spacing w:val="-13"/>
        </w:rPr>
        <w:t xml:space="preserve"> </w:t>
      </w:r>
      <w:r w:rsidRPr="007E5D45">
        <w:t>automatically</w:t>
      </w:r>
      <w:r w:rsidRPr="007E5D45">
        <w:rPr>
          <w:spacing w:val="-20"/>
        </w:rPr>
        <w:t xml:space="preserve"> </w:t>
      </w:r>
      <w:r w:rsidRPr="007E5D45">
        <w:t>given</w:t>
      </w:r>
      <w:r w:rsidRPr="007E5D45">
        <w:rPr>
          <w:spacing w:val="-13"/>
        </w:rPr>
        <w:t xml:space="preserve"> </w:t>
      </w:r>
      <w:r w:rsidRPr="007E5D45">
        <w:t>the</w:t>
      </w:r>
      <w:r w:rsidRPr="007E5D45">
        <w:rPr>
          <w:spacing w:val="-21"/>
        </w:rPr>
        <w:t xml:space="preserve"> </w:t>
      </w:r>
      <w:r w:rsidRPr="007E5D45">
        <w:t>powers</w:t>
      </w:r>
      <w:r w:rsidRPr="007E5D45">
        <w:rPr>
          <w:spacing w:val="-12"/>
        </w:rPr>
        <w:t xml:space="preserve"> </w:t>
      </w:r>
      <w:r w:rsidRPr="007E5D45">
        <w:t>listed</w:t>
      </w:r>
      <w:r w:rsidRPr="007E5D45">
        <w:rPr>
          <w:spacing w:val="-20"/>
        </w:rPr>
        <w:t xml:space="preserve"> </w:t>
      </w:r>
      <w:r w:rsidRPr="007E5D45">
        <w:t>below</w:t>
      </w:r>
      <w:r w:rsidRPr="007E5D45">
        <w:rPr>
          <w:spacing w:val="-14"/>
        </w:rPr>
        <w:t xml:space="preserve"> </w:t>
      </w:r>
      <w:r w:rsidRPr="007E5D45">
        <w:t>in</w:t>
      </w:r>
      <w:r w:rsidRPr="007E5D45">
        <w:rPr>
          <w:spacing w:val="-18"/>
        </w:rPr>
        <w:t xml:space="preserve"> </w:t>
      </w:r>
      <w:r w:rsidRPr="007E5D45">
        <w:t>(1)</w:t>
      </w:r>
      <w:r w:rsidRPr="007E5D45">
        <w:rPr>
          <w:spacing w:val="-23"/>
        </w:rPr>
        <w:t xml:space="preserve"> </w:t>
      </w:r>
      <w:r w:rsidRPr="007E5D45">
        <w:t>and</w:t>
      </w:r>
      <w:r w:rsidRPr="007E5D45">
        <w:rPr>
          <w:spacing w:val="-11"/>
        </w:rPr>
        <w:t xml:space="preserve"> </w:t>
      </w:r>
      <w:r w:rsidRPr="007E5D45">
        <w:t>(2).</w:t>
      </w:r>
      <w:r w:rsidRPr="007E5D45">
        <w:rPr>
          <w:spacing w:val="7"/>
        </w:rPr>
        <w:t xml:space="preserve"> </w:t>
      </w:r>
      <w:r w:rsidRPr="007E5D45">
        <w:t>If</w:t>
      </w:r>
      <w:r w:rsidRPr="007E5D45">
        <w:rPr>
          <w:spacing w:val="-23"/>
        </w:rPr>
        <w:t xml:space="preserve"> </w:t>
      </w:r>
      <w:r w:rsidRPr="007E5D45">
        <w:t>I</w:t>
      </w:r>
      <w:r w:rsidRPr="007E5D45">
        <w:rPr>
          <w:spacing w:val="-18"/>
        </w:rPr>
        <w:t xml:space="preserve"> </w:t>
      </w:r>
      <w:r w:rsidRPr="007E5D45">
        <w:t>WANT</w:t>
      </w:r>
      <w:r w:rsidRPr="007E5D45">
        <w:rPr>
          <w:spacing w:val="-12"/>
        </w:rPr>
        <w:t xml:space="preserve"> </w:t>
      </w:r>
      <w:r w:rsidRPr="007E5D45">
        <w:t>my agent</w:t>
      </w:r>
      <w:r w:rsidRPr="007E5D45">
        <w:rPr>
          <w:spacing w:val="-4"/>
        </w:rPr>
        <w:t xml:space="preserve"> </w:t>
      </w:r>
      <w:r w:rsidRPr="007E5D45">
        <w:t>to</w:t>
      </w:r>
      <w:r w:rsidRPr="007E5D45">
        <w:rPr>
          <w:spacing w:val="-5"/>
        </w:rPr>
        <w:t xml:space="preserve"> </w:t>
      </w:r>
      <w:r w:rsidRPr="007E5D45">
        <w:t>have</w:t>
      </w:r>
      <w:r w:rsidRPr="007E5D45">
        <w:rPr>
          <w:spacing w:val="-9"/>
        </w:rPr>
        <w:t xml:space="preserve"> </w:t>
      </w:r>
      <w:r w:rsidRPr="007E5D45">
        <w:t>any</w:t>
      </w:r>
      <w:r w:rsidRPr="007E5D45">
        <w:rPr>
          <w:spacing w:val="-25"/>
        </w:rPr>
        <w:t xml:space="preserve"> </w:t>
      </w:r>
      <w:r w:rsidRPr="007E5D45">
        <w:t>of</w:t>
      </w:r>
      <w:r w:rsidRPr="007E5D45">
        <w:rPr>
          <w:spacing w:val="-17"/>
        </w:rPr>
        <w:t xml:space="preserve"> </w:t>
      </w:r>
      <w:r w:rsidRPr="007E5D45">
        <w:t>the</w:t>
      </w:r>
      <w:r w:rsidRPr="007E5D45">
        <w:rPr>
          <w:spacing w:val="-7"/>
        </w:rPr>
        <w:t xml:space="preserve"> </w:t>
      </w:r>
      <w:r w:rsidRPr="007E5D45">
        <w:t>powers in</w:t>
      </w:r>
      <w:r w:rsidRPr="007E5D45">
        <w:rPr>
          <w:spacing w:val="-8"/>
        </w:rPr>
        <w:t xml:space="preserve"> </w:t>
      </w:r>
      <w:r w:rsidRPr="007E5D45">
        <w:t>(1)</w:t>
      </w:r>
      <w:r w:rsidRPr="007E5D45">
        <w:rPr>
          <w:spacing w:val="-25"/>
        </w:rPr>
        <w:t xml:space="preserve"> </w:t>
      </w:r>
      <w:r w:rsidRPr="007E5D45">
        <w:t>and</w:t>
      </w:r>
      <w:r w:rsidRPr="007E5D45">
        <w:rPr>
          <w:spacing w:val="-5"/>
        </w:rPr>
        <w:t xml:space="preserve"> </w:t>
      </w:r>
      <w:r w:rsidRPr="007E5D45">
        <w:t>(2),</w:t>
      </w:r>
      <w:r w:rsidRPr="007E5D45">
        <w:rPr>
          <w:spacing w:val="-14"/>
        </w:rPr>
        <w:t xml:space="preserve"> </w:t>
      </w:r>
      <w:r w:rsidRPr="007E5D45">
        <w:t>I</w:t>
      </w:r>
      <w:r w:rsidRPr="007E5D45">
        <w:rPr>
          <w:spacing w:val="-19"/>
        </w:rPr>
        <w:t xml:space="preserve"> </w:t>
      </w:r>
      <w:r w:rsidRPr="007E5D45">
        <w:t>must</w:t>
      </w:r>
      <w:r w:rsidRPr="007E5D45">
        <w:rPr>
          <w:spacing w:val="-7"/>
        </w:rPr>
        <w:t xml:space="preserve"> </w:t>
      </w:r>
      <w:r w:rsidRPr="007E5D45">
        <w:t>INITIAL</w:t>
      </w:r>
      <w:r w:rsidRPr="007E5D45">
        <w:rPr>
          <w:spacing w:val="-8"/>
        </w:rPr>
        <w:t xml:space="preserve"> </w:t>
      </w:r>
      <w:r w:rsidRPr="007E5D45">
        <w:t>the</w:t>
      </w:r>
      <w:r w:rsidRPr="007E5D45">
        <w:rPr>
          <w:spacing w:val="-1"/>
        </w:rPr>
        <w:t xml:space="preserve"> </w:t>
      </w:r>
      <w:r w:rsidRPr="007E5D45">
        <w:t>line</w:t>
      </w:r>
      <w:r w:rsidRPr="007E5D45">
        <w:rPr>
          <w:spacing w:val="-11"/>
        </w:rPr>
        <w:t xml:space="preserve"> </w:t>
      </w:r>
      <w:r w:rsidRPr="007E5D45">
        <w:t>in</w:t>
      </w:r>
      <w:r w:rsidRPr="007E5D45">
        <w:rPr>
          <w:spacing w:val="-2"/>
        </w:rPr>
        <w:t xml:space="preserve"> </w:t>
      </w:r>
      <w:r w:rsidRPr="007E5D45">
        <w:t>front</w:t>
      </w:r>
      <w:r w:rsidRPr="007E5D45">
        <w:rPr>
          <w:spacing w:val="-15"/>
        </w:rPr>
        <w:t xml:space="preserve"> </w:t>
      </w:r>
      <w:r w:rsidRPr="007E5D45">
        <w:t>of</w:t>
      </w:r>
      <w:r w:rsidRPr="007E5D45">
        <w:rPr>
          <w:spacing w:val="-14"/>
        </w:rPr>
        <w:t xml:space="preserve"> </w:t>
      </w:r>
      <w:r w:rsidRPr="007E5D45">
        <w:t>the</w:t>
      </w:r>
      <w:r w:rsidRPr="007E5D45">
        <w:rPr>
          <w:spacing w:val="-11"/>
        </w:rPr>
        <w:t xml:space="preserve"> </w:t>
      </w:r>
      <w:r w:rsidRPr="007E5D45">
        <w:t>power; then</w:t>
      </w:r>
      <w:r w:rsidRPr="007E5D45">
        <w:rPr>
          <w:spacing w:val="-14"/>
        </w:rPr>
        <w:t xml:space="preserve"> </w:t>
      </w:r>
      <w:r w:rsidRPr="007E5D45">
        <w:t>my agent</w:t>
      </w:r>
      <w:r w:rsidRPr="007E5D45">
        <w:rPr>
          <w:spacing w:val="-8"/>
        </w:rPr>
        <w:t xml:space="preserve"> </w:t>
      </w:r>
      <w:r w:rsidRPr="007E5D45">
        <w:t>WILLHAVE</w:t>
      </w:r>
      <w:r w:rsidRPr="007E5D45">
        <w:rPr>
          <w:spacing w:val="-10"/>
        </w:rPr>
        <w:t xml:space="preserve"> </w:t>
      </w:r>
      <w:r w:rsidRPr="007E5D45">
        <w:t>that</w:t>
      </w:r>
      <w:r w:rsidRPr="007E5D45">
        <w:rPr>
          <w:spacing w:val="-8"/>
        </w:rPr>
        <w:t xml:space="preserve"> </w:t>
      </w:r>
      <w:r w:rsidRPr="007E5D45">
        <w:t>power.</w:t>
      </w:r>
    </w:p>
    <w:p w14:paraId="738CF576" w14:textId="77777777" w:rsidR="00794892" w:rsidRPr="007E5D45" w:rsidRDefault="00794892" w:rsidP="007E5D45"/>
    <w:p w14:paraId="01B1B791" w14:textId="77777777" w:rsidR="00794892" w:rsidRDefault="007E5D45" w:rsidP="007E5D45">
      <w:pPr>
        <w:rPr>
          <w:color w:val="000000"/>
        </w:rPr>
      </w:pPr>
      <w:r>
        <w:rPr>
          <w:color w:val="000000"/>
        </w:rPr>
        <w:t xml:space="preserve">_____ (1) </w:t>
      </w:r>
      <w:r w:rsidR="00794892" w:rsidRPr="007E5D45">
        <w:rPr>
          <w:color w:val="000000"/>
        </w:rPr>
        <w:t>To</w:t>
      </w:r>
      <w:r w:rsidR="00794892" w:rsidRPr="007E5D45">
        <w:rPr>
          <w:color w:val="000000"/>
          <w:spacing w:val="-8"/>
        </w:rPr>
        <w:t xml:space="preserve"> </w:t>
      </w:r>
      <w:r w:rsidR="00794892" w:rsidRPr="007E5D45">
        <w:rPr>
          <w:color w:val="000000"/>
        </w:rPr>
        <w:t>decide whether</w:t>
      </w:r>
      <w:r w:rsidR="00794892" w:rsidRPr="007E5D45">
        <w:rPr>
          <w:color w:val="000000"/>
          <w:spacing w:val="26"/>
        </w:rPr>
        <w:t xml:space="preserve"> </w:t>
      </w:r>
      <w:r w:rsidR="00794892" w:rsidRPr="007E5D45">
        <w:rPr>
          <w:color w:val="000000"/>
        </w:rPr>
        <w:t>to donate any</w:t>
      </w:r>
      <w:r w:rsidR="00794892" w:rsidRPr="007E5D45">
        <w:rPr>
          <w:color w:val="000000"/>
          <w:spacing w:val="-10"/>
        </w:rPr>
        <w:t xml:space="preserve"> </w:t>
      </w:r>
      <w:r w:rsidR="00794892" w:rsidRPr="007E5D45">
        <w:rPr>
          <w:color w:val="000000"/>
        </w:rPr>
        <w:t>parts of</w:t>
      </w:r>
      <w:r w:rsidR="00794892" w:rsidRPr="007E5D45">
        <w:rPr>
          <w:color w:val="000000"/>
          <w:spacing w:val="-6"/>
        </w:rPr>
        <w:t xml:space="preserve"> </w:t>
      </w:r>
      <w:r w:rsidR="00794892" w:rsidRPr="007E5D45">
        <w:rPr>
          <w:color w:val="000000"/>
        </w:rPr>
        <w:t>my</w:t>
      </w:r>
      <w:r w:rsidR="00794892" w:rsidRPr="007E5D45">
        <w:rPr>
          <w:color w:val="000000"/>
          <w:spacing w:val="-1"/>
        </w:rPr>
        <w:t xml:space="preserve"> </w:t>
      </w:r>
      <w:r w:rsidR="00794892" w:rsidRPr="007E5D45">
        <w:rPr>
          <w:color w:val="000000"/>
        </w:rPr>
        <w:t>body,</w:t>
      </w:r>
      <w:r w:rsidR="00794892" w:rsidRPr="007E5D45">
        <w:rPr>
          <w:color w:val="000000"/>
          <w:spacing w:val="-16"/>
        </w:rPr>
        <w:t xml:space="preserve"> </w:t>
      </w:r>
      <w:r w:rsidR="00794892" w:rsidRPr="007E5D45">
        <w:rPr>
          <w:color w:val="000000"/>
        </w:rPr>
        <w:t>including organs, tissues,</w:t>
      </w:r>
      <w:r w:rsidR="00794892" w:rsidRPr="007E5D45">
        <w:rPr>
          <w:color w:val="000000"/>
          <w:spacing w:val="-16"/>
        </w:rPr>
        <w:t xml:space="preserve"> </w:t>
      </w:r>
      <w:r w:rsidR="00794892" w:rsidRPr="007E5D45">
        <w:rPr>
          <w:color w:val="000000"/>
        </w:rPr>
        <w:t>and eyes, when</w:t>
      </w:r>
      <w:r w:rsidR="00794892" w:rsidRPr="007E5D45">
        <w:rPr>
          <w:color w:val="000000"/>
          <w:spacing w:val="-20"/>
        </w:rPr>
        <w:t xml:space="preserve"> </w:t>
      </w:r>
      <w:r w:rsidR="00794892" w:rsidRPr="007E5D45">
        <w:rPr>
          <w:color w:val="000000"/>
        </w:rPr>
        <w:t>I</w:t>
      </w:r>
      <w:r>
        <w:rPr>
          <w:color w:val="000000"/>
        </w:rPr>
        <w:t xml:space="preserve"> </w:t>
      </w:r>
      <w:r w:rsidR="00794892" w:rsidRPr="007E5D45">
        <w:rPr>
          <w:color w:val="000000"/>
        </w:rPr>
        <w:t>die.</w:t>
      </w:r>
    </w:p>
    <w:p w14:paraId="19DBE75B" w14:textId="77777777" w:rsidR="007E5D45" w:rsidRPr="007E5D45" w:rsidRDefault="007E5D45" w:rsidP="007E5D45">
      <w:pPr>
        <w:rPr>
          <w:rFonts w:ascii="Arial" w:hAnsi="Arial" w:cs="Arial"/>
          <w:color w:val="525062"/>
        </w:rPr>
      </w:pPr>
    </w:p>
    <w:p w14:paraId="244751F3" w14:textId="77777777" w:rsidR="00794892" w:rsidRPr="007E5D45" w:rsidRDefault="007E5D45" w:rsidP="007E5D45">
      <w:pPr>
        <w:rPr>
          <w:color w:val="000000"/>
          <w:spacing w:val="-2"/>
        </w:rPr>
      </w:pPr>
      <w:r>
        <w:t xml:space="preserve">_____ (2) </w:t>
      </w:r>
      <w:r w:rsidR="00794892" w:rsidRPr="007E5D45">
        <w:t>To</w:t>
      </w:r>
      <w:r w:rsidR="00794892" w:rsidRPr="007E5D45">
        <w:rPr>
          <w:spacing w:val="-5"/>
        </w:rPr>
        <w:t xml:space="preserve"> </w:t>
      </w:r>
      <w:r w:rsidR="00794892" w:rsidRPr="007E5D45">
        <w:t>decide</w:t>
      </w:r>
      <w:r w:rsidR="00794892" w:rsidRPr="007E5D45">
        <w:rPr>
          <w:spacing w:val="6"/>
        </w:rPr>
        <w:t xml:space="preserve"> </w:t>
      </w:r>
      <w:r w:rsidR="00794892" w:rsidRPr="007E5D45">
        <w:t>what</w:t>
      </w:r>
      <w:r w:rsidR="00794892" w:rsidRPr="007E5D45">
        <w:rPr>
          <w:spacing w:val="9"/>
        </w:rPr>
        <w:t xml:space="preserve"> </w:t>
      </w:r>
      <w:r w:rsidR="00794892" w:rsidRPr="007E5D45">
        <w:t>will</w:t>
      </w:r>
      <w:r w:rsidR="00794892" w:rsidRPr="007E5D45">
        <w:rPr>
          <w:spacing w:val="12"/>
        </w:rPr>
        <w:t xml:space="preserve"> </w:t>
      </w:r>
      <w:r w:rsidR="00794892" w:rsidRPr="007E5D45">
        <w:t>happen</w:t>
      </w:r>
      <w:r w:rsidR="00794892" w:rsidRPr="007E5D45">
        <w:rPr>
          <w:spacing w:val="12"/>
        </w:rPr>
        <w:t xml:space="preserve"> </w:t>
      </w:r>
      <w:r w:rsidR="00794892" w:rsidRPr="007E5D45">
        <w:t>with</w:t>
      </w:r>
      <w:r w:rsidR="00794892" w:rsidRPr="007E5D45">
        <w:rPr>
          <w:spacing w:val="8"/>
        </w:rPr>
        <w:t xml:space="preserve"> </w:t>
      </w:r>
      <w:r w:rsidR="00794892" w:rsidRPr="007E5D45">
        <w:t>my</w:t>
      </w:r>
      <w:r w:rsidR="00794892" w:rsidRPr="007E5D45">
        <w:rPr>
          <w:spacing w:val="-9"/>
        </w:rPr>
        <w:t xml:space="preserve"> </w:t>
      </w:r>
      <w:r w:rsidR="00794892" w:rsidRPr="007E5D45">
        <w:t>body</w:t>
      </w:r>
      <w:r w:rsidR="00794892" w:rsidRPr="007E5D45">
        <w:rPr>
          <w:spacing w:val="-3"/>
        </w:rPr>
        <w:t xml:space="preserve"> </w:t>
      </w:r>
      <w:r w:rsidR="00794892" w:rsidRPr="007E5D45">
        <w:t>when</w:t>
      </w:r>
      <w:r w:rsidR="00794892" w:rsidRPr="007E5D45">
        <w:rPr>
          <w:spacing w:val="9"/>
        </w:rPr>
        <w:t xml:space="preserve"> </w:t>
      </w:r>
      <w:r w:rsidR="00794892" w:rsidRPr="007E5D45">
        <w:t>I</w:t>
      </w:r>
      <w:r w:rsidR="00794892" w:rsidRPr="007E5D45">
        <w:rPr>
          <w:spacing w:val="-3"/>
        </w:rPr>
        <w:t xml:space="preserve"> </w:t>
      </w:r>
      <w:r w:rsidR="00794892" w:rsidRPr="007E5D45">
        <w:t>die</w:t>
      </w:r>
      <w:r w:rsidR="00794892" w:rsidRPr="007E5D45">
        <w:rPr>
          <w:spacing w:val="-10"/>
        </w:rPr>
        <w:t xml:space="preserve"> </w:t>
      </w:r>
      <w:r w:rsidR="00794892" w:rsidRPr="007E5D45">
        <w:t>(burial,</w:t>
      </w:r>
      <w:r w:rsidR="00794892" w:rsidRPr="007E5D45">
        <w:rPr>
          <w:spacing w:val="-5"/>
        </w:rPr>
        <w:t xml:space="preserve"> </w:t>
      </w:r>
      <w:r w:rsidR="00794892" w:rsidRPr="007E5D45">
        <w:rPr>
          <w:spacing w:val="-2"/>
        </w:rPr>
        <w:t>cremation).</w:t>
      </w:r>
    </w:p>
    <w:p w14:paraId="5F1F911F" w14:textId="77777777" w:rsidR="00794892" w:rsidRPr="007E5D45" w:rsidRDefault="00794892" w:rsidP="007E5D45"/>
    <w:p w14:paraId="590F34CB" w14:textId="77777777" w:rsidR="00794892" w:rsidRDefault="00794892" w:rsidP="007E5D45">
      <w:pPr>
        <w:rPr>
          <w:spacing w:val="-2"/>
        </w:rPr>
      </w:pPr>
      <w:r w:rsidRPr="007E5D45">
        <w:t>If</w:t>
      </w:r>
      <w:r w:rsidRPr="007E5D45">
        <w:rPr>
          <w:spacing w:val="-13"/>
        </w:rPr>
        <w:t xml:space="preserve"> </w:t>
      </w:r>
      <w:r w:rsidRPr="007E5D45">
        <w:t>I</w:t>
      </w:r>
      <w:r w:rsidRPr="007E5D45">
        <w:rPr>
          <w:spacing w:val="-9"/>
        </w:rPr>
        <w:t xml:space="preserve"> </w:t>
      </w:r>
      <w:r w:rsidRPr="007E5D45">
        <w:t>want</w:t>
      </w:r>
      <w:r w:rsidRPr="007E5D45">
        <w:rPr>
          <w:spacing w:val="-12"/>
        </w:rPr>
        <w:t xml:space="preserve"> </w:t>
      </w:r>
      <w:r w:rsidRPr="007E5D45">
        <w:t>to say</w:t>
      </w:r>
      <w:r w:rsidRPr="007E5D45">
        <w:rPr>
          <w:spacing w:val="-11"/>
        </w:rPr>
        <w:t xml:space="preserve"> </w:t>
      </w:r>
      <w:r w:rsidRPr="007E5D45">
        <w:t>anything more about my health</w:t>
      </w:r>
      <w:r w:rsidRPr="007E5D45">
        <w:rPr>
          <w:spacing w:val="19"/>
        </w:rPr>
        <w:t xml:space="preserve"> </w:t>
      </w:r>
      <w:r w:rsidRPr="007E5D45">
        <w:t>care agent's powers or limits on</w:t>
      </w:r>
      <w:r w:rsidRPr="007E5D45">
        <w:rPr>
          <w:spacing w:val="-2"/>
        </w:rPr>
        <w:t xml:space="preserve"> </w:t>
      </w:r>
      <w:r w:rsidRPr="007E5D45">
        <w:t>the powers,</w:t>
      </w:r>
      <w:r w:rsidRPr="007E5D45">
        <w:rPr>
          <w:spacing w:val="21"/>
        </w:rPr>
        <w:t xml:space="preserve"> </w:t>
      </w:r>
      <w:r w:rsidRPr="007E5D45">
        <w:t>I</w:t>
      </w:r>
      <w:r w:rsidRPr="007E5D45">
        <w:rPr>
          <w:spacing w:val="40"/>
        </w:rPr>
        <w:t xml:space="preserve"> </w:t>
      </w:r>
      <w:r w:rsidRPr="007E5D45">
        <w:t xml:space="preserve">can say it </w:t>
      </w:r>
      <w:r w:rsidRPr="007E5D45">
        <w:rPr>
          <w:spacing w:val="-2"/>
        </w:rPr>
        <w:t>here:</w:t>
      </w:r>
    </w:p>
    <w:p w14:paraId="3769241E" w14:textId="77777777" w:rsidR="007E5D45" w:rsidRDefault="007E5D45" w:rsidP="007E5D45">
      <w:pPr>
        <w:rPr>
          <w:spacing w:val="-2"/>
        </w:rPr>
      </w:pPr>
    </w:p>
    <w:p w14:paraId="579B5A9B" w14:textId="77777777" w:rsidR="007E5D45" w:rsidRPr="007E5D45" w:rsidRDefault="007E5D45" w:rsidP="007E5D45">
      <w:pPr>
        <w:rPr>
          <w:spacing w:val="-2"/>
          <w:u w:val="single"/>
        </w:rPr>
        <w:sectPr w:rsidR="007E5D45" w:rsidRPr="007E5D45">
          <w:pgSz w:w="12270" w:h="15840"/>
          <w:pgMar w:top="1720" w:right="1559" w:bottom="280" w:left="1700" w:header="720" w:footer="720" w:gutter="0"/>
          <w:cols w:space="720"/>
          <w:noEndnote/>
        </w:sectPr>
      </w:pPr>
      <w:r>
        <w:rPr>
          <w:spacing w:val="-2"/>
          <w:u w:val="single"/>
        </w:rPr>
        <w:t>{{ comments_on_agents_powers }}.</w:t>
      </w:r>
    </w:p>
    <w:p w14:paraId="7DEFBFA0" w14:textId="77777777" w:rsidR="00794892" w:rsidRDefault="007B7850">
      <w:pPr>
        <w:pStyle w:val="BodyText"/>
        <w:kinsoku w:val="0"/>
        <w:overflowPunct w:val="0"/>
      </w:pPr>
      <w:r>
        <w:rPr>
          <w:noProof/>
        </w:rPr>
        <w:lastRenderedPageBreak/>
        <w:pict w14:anchorId="2877C423">
          <v:shape id="_x0000_s1026" style="position:absolute;margin-left:543.15pt;margin-top:.65pt;width:61.35pt;height:.05pt;z-index:251652096;mso-position-horizontal-relative:page;mso-position-vertical-relative:page" coordsize="1227,1" o:allowincell="f" path="m,hhl1227,e" filled="f" strokecolor="#989898" strokeweight=".71pt">
            <v:path arrowok="t"/>
            <w10:wrap anchorx="page" anchory="page"/>
          </v:shape>
        </w:pict>
      </w:r>
    </w:p>
    <w:p w14:paraId="71975CBA" w14:textId="77777777" w:rsidR="00794892" w:rsidRDefault="00794892">
      <w:pPr>
        <w:pStyle w:val="BodyText"/>
        <w:kinsoku w:val="0"/>
        <w:overflowPunct w:val="0"/>
      </w:pPr>
    </w:p>
    <w:p w14:paraId="56CD324C" w14:textId="77777777" w:rsidR="00794892" w:rsidRDefault="00794892">
      <w:pPr>
        <w:pStyle w:val="BodyText"/>
        <w:kinsoku w:val="0"/>
        <w:overflowPunct w:val="0"/>
      </w:pPr>
    </w:p>
    <w:p w14:paraId="190F68A6" w14:textId="77777777" w:rsidR="00794892" w:rsidRDefault="00794892">
      <w:pPr>
        <w:pStyle w:val="BodyText"/>
        <w:kinsoku w:val="0"/>
        <w:overflowPunct w:val="0"/>
      </w:pPr>
    </w:p>
    <w:p w14:paraId="7F2E7660" w14:textId="77777777" w:rsidR="00794892" w:rsidRDefault="00794892">
      <w:pPr>
        <w:pStyle w:val="BodyText"/>
        <w:kinsoku w:val="0"/>
        <w:overflowPunct w:val="0"/>
      </w:pPr>
    </w:p>
    <w:p w14:paraId="34804B6B" w14:textId="77777777" w:rsidR="00794892" w:rsidRDefault="00794892">
      <w:pPr>
        <w:pStyle w:val="BodyText"/>
        <w:kinsoku w:val="0"/>
        <w:overflowPunct w:val="0"/>
      </w:pPr>
    </w:p>
    <w:p w14:paraId="38DA1C2B" w14:textId="77777777" w:rsidR="00794892" w:rsidRDefault="00794892">
      <w:pPr>
        <w:pStyle w:val="BodyText"/>
        <w:kinsoku w:val="0"/>
        <w:overflowPunct w:val="0"/>
        <w:spacing w:before="131"/>
      </w:pPr>
    </w:p>
    <w:p w14:paraId="22775E5C" w14:textId="77777777" w:rsidR="00794892" w:rsidRPr="007E5D45" w:rsidRDefault="00794892" w:rsidP="007E5D45">
      <w:pPr>
        <w:rPr>
          <w:rFonts w:ascii="Calibri" w:hAnsi="Calibri" w:cs="Calibri"/>
          <w:b/>
          <w:bCs/>
          <w:spacing w:val="-2"/>
        </w:rPr>
      </w:pPr>
      <w:bookmarkStart w:id="7" w:name="Part II: Health Care Instructions"/>
      <w:bookmarkEnd w:id="7"/>
      <w:r w:rsidRPr="007E5D45">
        <w:rPr>
          <w:rFonts w:ascii="Calibri" w:hAnsi="Calibri" w:cs="Calibri"/>
          <w:b/>
          <w:bCs/>
        </w:rPr>
        <w:t>Part</w:t>
      </w:r>
      <w:r w:rsidRPr="007E5D45">
        <w:rPr>
          <w:rFonts w:ascii="Calibri" w:hAnsi="Calibri" w:cs="Calibri"/>
          <w:b/>
          <w:bCs/>
          <w:spacing w:val="-5"/>
        </w:rPr>
        <w:t xml:space="preserve"> </w:t>
      </w:r>
      <w:r w:rsidRPr="007E5D45">
        <w:rPr>
          <w:rFonts w:ascii="Calibri" w:hAnsi="Calibri" w:cs="Calibri"/>
          <w:b/>
          <w:bCs/>
        </w:rPr>
        <w:t>II:</w:t>
      </w:r>
      <w:r w:rsidRPr="007E5D45">
        <w:rPr>
          <w:rFonts w:ascii="Calibri" w:hAnsi="Calibri" w:cs="Calibri"/>
          <w:b/>
          <w:bCs/>
          <w:spacing w:val="-4"/>
        </w:rPr>
        <w:t xml:space="preserve"> </w:t>
      </w:r>
      <w:r w:rsidRPr="007E5D45">
        <w:rPr>
          <w:rFonts w:ascii="Calibri" w:hAnsi="Calibri" w:cs="Calibri"/>
          <w:b/>
          <w:bCs/>
        </w:rPr>
        <w:t>Health</w:t>
      </w:r>
      <w:r w:rsidRPr="007E5D45">
        <w:rPr>
          <w:rFonts w:ascii="Calibri" w:hAnsi="Calibri" w:cs="Calibri"/>
          <w:b/>
          <w:bCs/>
          <w:spacing w:val="-4"/>
        </w:rPr>
        <w:t xml:space="preserve"> </w:t>
      </w:r>
      <w:r w:rsidRPr="007E5D45">
        <w:rPr>
          <w:rFonts w:ascii="Calibri" w:hAnsi="Calibri" w:cs="Calibri"/>
          <w:b/>
          <w:bCs/>
        </w:rPr>
        <w:t>Care</w:t>
      </w:r>
      <w:r w:rsidRPr="007E5D45">
        <w:rPr>
          <w:rFonts w:ascii="Calibri" w:hAnsi="Calibri" w:cs="Calibri"/>
          <w:b/>
          <w:bCs/>
          <w:spacing w:val="-4"/>
        </w:rPr>
        <w:t xml:space="preserve"> </w:t>
      </w:r>
      <w:r w:rsidRPr="007E5D45">
        <w:rPr>
          <w:rFonts w:ascii="Calibri" w:hAnsi="Calibri" w:cs="Calibri"/>
          <w:b/>
          <w:bCs/>
          <w:spacing w:val="-2"/>
        </w:rPr>
        <w:t>Instructions</w:t>
      </w:r>
    </w:p>
    <w:p w14:paraId="586BC6DD" w14:textId="77777777" w:rsidR="007E5D45" w:rsidRDefault="007E5D45" w:rsidP="007E5D45">
      <w:pPr>
        <w:rPr>
          <w:spacing w:val="-2"/>
        </w:rPr>
      </w:pPr>
    </w:p>
    <w:p w14:paraId="39B8E527" w14:textId="77777777" w:rsidR="00794892" w:rsidRPr="00C064E7" w:rsidRDefault="00794892" w:rsidP="00740299">
      <w:pPr>
        <w:ind w:left="720" w:hanging="720"/>
      </w:pPr>
      <w:r>
        <w:t>NOTE:</w:t>
      </w:r>
      <w:r w:rsidR="00740299">
        <w:rPr>
          <w:spacing w:val="80"/>
        </w:rPr>
        <w:tab/>
      </w:r>
      <w:r w:rsidRPr="00C064E7">
        <w:t>Complete this Part II if you wish to give health care instructions.</w:t>
      </w:r>
      <w:r w:rsidR="00C064E7" w:rsidRPr="00C064E7">
        <w:t xml:space="preserve"> </w:t>
      </w:r>
      <w:r w:rsidR="00C064E7">
        <w:t>If</w:t>
      </w:r>
      <w:r w:rsidRPr="00C064E7">
        <w:t xml:space="preserve"> you appointed an agent </w:t>
      </w:r>
      <w:r w:rsidR="00C064E7">
        <w:t>in</w:t>
      </w:r>
      <w:r w:rsidRPr="00C064E7">
        <w:t xml:space="preserve"> Part I, completing this Part II is optional but would be very helpful to your agent. However, if you chose not to appoint an agent in Part I, you MUST complete some or all of this Part 11 if you wish to make a valid health care directive.</w:t>
      </w:r>
    </w:p>
    <w:p w14:paraId="053BCCFB" w14:textId="77777777" w:rsidR="00740299" w:rsidRDefault="00740299" w:rsidP="00740299">
      <w:pPr>
        <w:ind w:left="720" w:hanging="720"/>
      </w:pPr>
    </w:p>
    <w:p w14:paraId="62337B6B" w14:textId="77777777" w:rsidR="00794892" w:rsidRDefault="00794892" w:rsidP="007E5D45">
      <w:r>
        <w:t>These are instructions</w:t>
      </w:r>
      <w:r>
        <w:rPr>
          <w:spacing w:val="35"/>
        </w:rPr>
        <w:t xml:space="preserve"> </w:t>
      </w:r>
      <w:r>
        <w:t>for my health care when</w:t>
      </w:r>
      <w:r>
        <w:rPr>
          <w:spacing w:val="-12"/>
        </w:rPr>
        <w:t xml:space="preserve"> </w:t>
      </w:r>
      <w:r>
        <w:t>I</w:t>
      </w:r>
      <w:r>
        <w:rPr>
          <w:spacing w:val="-26"/>
        </w:rPr>
        <w:t xml:space="preserve"> </w:t>
      </w:r>
      <w:r>
        <w:t>am</w:t>
      </w:r>
      <w:r w:rsidR="00DE3124">
        <w:t xml:space="preserve"> </w:t>
      </w:r>
      <w:r>
        <w:t>unable to decide or speak for myself.</w:t>
      </w:r>
      <w:r>
        <w:rPr>
          <w:spacing w:val="40"/>
        </w:rPr>
        <w:t xml:space="preserve"> </w:t>
      </w:r>
      <w:r>
        <w:t>These instructions must be followed (so long as</w:t>
      </w:r>
      <w:r>
        <w:rPr>
          <w:spacing w:val="-3"/>
        </w:rPr>
        <w:t xml:space="preserve"> </w:t>
      </w:r>
      <w:r>
        <w:t>they address my needs). THESE ARE MY BELIEFS AND</w:t>
      </w:r>
      <w:r>
        <w:rPr>
          <w:spacing w:val="-6"/>
        </w:rPr>
        <w:t xml:space="preserve"> </w:t>
      </w:r>
      <w:r>
        <w:t>VALUES ABOUT MY</w:t>
      </w:r>
      <w:r>
        <w:rPr>
          <w:spacing w:val="-8"/>
        </w:rPr>
        <w:t xml:space="preserve"> </w:t>
      </w:r>
      <w:r>
        <w:t>HEALTH</w:t>
      </w:r>
      <w:r>
        <w:rPr>
          <w:spacing w:val="18"/>
        </w:rPr>
        <w:t xml:space="preserve"> </w:t>
      </w:r>
      <w:r>
        <w:t>CARE (I</w:t>
      </w:r>
      <w:r>
        <w:rPr>
          <w:spacing w:val="-23"/>
        </w:rPr>
        <w:t xml:space="preserve"> </w:t>
      </w:r>
      <w:r>
        <w:t>know I</w:t>
      </w:r>
      <w:r>
        <w:rPr>
          <w:spacing w:val="-16"/>
        </w:rPr>
        <w:t xml:space="preserve"> </w:t>
      </w:r>
      <w:r>
        <w:t>can</w:t>
      </w:r>
      <w:r>
        <w:rPr>
          <w:spacing w:val="-10"/>
        </w:rPr>
        <w:t xml:space="preserve"> </w:t>
      </w:r>
      <w:r>
        <w:t>change these choices or leave</w:t>
      </w:r>
      <w:r>
        <w:rPr>
          <w:spacing w:val="-5"/>
        </w:rPr>
        <w:t xml:space="preserve"> </w:t>
      </w:r>
      <w:r>
        <w:t>any</w:t>
      </w:r>
      <w:r>
        <w:rPr>
          <w:spacing w:val="-7"/>
        </w:rPr>
        <w:t xml:space="preserve"> </w:t>
      </w:r>
      <w:r>
        <w:t>of them blank)</w:t>
      </w:r>
    </w:p>
    <w:p w14:paraId="6C12A796" w14:textId="77777777" w:rsidR="00B77644" w:rsidRDefault="00B77644" w:rsidP="007E5D45"/>
    <w:p w14:paraId="22B41F07" w14:textId="77777777" w:rsidR="00794892" w:rsidRDefault="00794892" w:rsidP="007E5D45">
      <w:pPr>
        <w:rPr>
          <w:spacing w:val="-2"/>
        </w:rPr>
      </w:pPr>
      <w:r>
        <w:t>I</w:t>
      </w:r>
      <w:r>
        <w:rPr>
          <w:spacing w:val="-13"/>
        </w:rPr>
        <w:t xml:space="preserve"> </w:t>
      </w:r>
      <w:r>
        <w:t>want</w:t>
      </w:r>
      <w:r>
        <w:rPr>
          <w:spacing w:val="8"/>
        </w:rPr>
        <w:t xml:space="preserve"> </w:t>
      </w:r>
      <w:r>
        <w:t>you</w:t>
      </w:r>
      <w:r>
        <w:rPr>
          <w:spacing w:val="1"/>
        </w:rPr>
        <w:t xml:space="preserve"> </w:t>
      </w:r>
      <w:r>
        <w:t>to</w:t>
      </w:r>
      <w:r>
        <w:rPr>
          <w:spacing w:val="-8"/>
        </w:rPr>
        <w:t xml:space="preserve"> </w:t>
      </w:r>
      <w:r>
        <w:t>know</w:t>
      </w:r>
      <w:r>
        <w:rPr>
          <w:spacing w:val="4"/>
        </w:rPr>
        <w:t xml:space="preserve"> </w:t>
      </w:r>
      <w:r>
        <w:t>these</w:t>
      </w:r>
      <w:r>
        <w:rPr>
          <w:spacing w:val="-4"/>
        </w:rPr>
        <w:t xml:space="preserve"> </w:t>
      </w:r>
      <w:r>
        <w:t>things</w:t>
      </w:r>
      <w:r>
        <w:rPr>
          <w:spacing w:val="2"/>
        </w:rPr>
        <w:t xml:space="preserve"> </w:t>
      </w:r>
      <w:r>
        <w:t>about</w:t>
      </w:r>
      <w:r>
        <w:rPr>
          <w:spacing w:val="8"/>
        </w:rPr>
        <w:t xml:space="preserve"> </w:t>
      </w:r>
      <w:r>
        <w:t>me to</w:t>
      </w:r>
      <w:r>
        <w:rPr>
          <w:spacing w:val="-1"/>
        </w:rPr>
        <w:t xml:space="preserve"> </w:t>
      </w:r>
      <w:r>
        <w:t>help</w:t>
      </w:r>
      <w:r>
        <w:rPr>
          <w:spacing w:val="6"/>
        </w:rPr>
        <w:t xml:space="preserve"> </w:t>
      </w:r>
      <w:r>
        <w:t>you</w:t>
      </w:r>
      <w:r>
        <w:rPr>
          <w:spacing w:val="-2"/>
        </w:rPr>
        <w:t xml:space="preserve"> </w:t>
      </w:r>
      <w:r>
        <w:t>make</w:t>
      </w:r>
      <w:r>
        <w:rPr>
          <w:spacing w:val="-6"/>
        </w:rPr>
        <w:t xml:space="preserve"> </w:t>
      </w:r>
      <w:r>
        <w:t>decisions</w:t>
      </w:r>
      <w:r>
        <w:rPr>
          <w:spacing w:val="3"/>
        </w:rPr>
        <w:t xml:space="preserve"> </w:t>
      </w:r>
      <w:r>
        <w:t>about</w:t>
      </w:r>
      <w:r>
        <w:rPr>
          <w:spacing w:val="7"/>
        </w:rPr>
        <w:t xml:space="preserve"> </w:t>
      </w:r>
      <w:r>
        <w:t>my</w:t>
      </w:r>
      <w:r>
        <w:rPr>
          <w:spacing w:val="-8"/>
        </w:rPr>
        <w:t xml:space="preserve"> </w:t>
      </w:r>
      <w:r>
        <w:t>health</w:t>
      </w:r>
      <w:r>
        <w:rPr>
          <w:spacing w:val="2"/>
        </w:rPr>
        <w:t xml:space="preserve"> </w:t>
      </w:r>
      <w:r>
        <w:rPr>
          <w:spacing w:val="-2"/>
        </w:rPr>
        <w:t>care:</w:t>
      </w:r>
    </w:p>
    <w:p w14:paraId="73171AFE" w14:textId="77777777" w:rsidR="00794892" w:rsidRDefault="00794892" w:rsidP="007E5D45"/>
    <w:p w14:paraId="58737F1A" w14:textId="77777777" w:rsidR="00794892" w:rsidRDefault="00794892" w:rsidP="00DE3124">
      <w:pPr>
        <w:numPr>
          <w:ilvl w:val="0"/>
          <w:numId w:val="7"/>
        </w:numPr>
        <w:rPr>
          <w:sz w:val="20"/>
          <w:szCs w:val="20"/>
        </w:rPr>
      </w:pPr>
      <w:r>
        <w:rPr>
          <w:sz w:val="20"/>
          <w:szCs w:val="20"/>
        </w:rPr>
        <w:t>My</w:t>
      </w:r>
      <w:r>
        <w:rPr>
          <w:spacing w:val="-12"/>
          <w:sz w:val="20"/>
          <w:szCs w:val="20"/>
        </w:rPr>
        <w:t xml:space="preserve"> </w:t>
      </w:r>
      <w:r>
        <w:rPr>
          <w:sz w:val="20"/>
          <w:szCs w:val="20"/>
        </w:rPr>
        <w:t>goals for</w:t>
      </w:r>
      <w:r>
        <w:rPr>
          <w:spacing w:val="-13"/>
          <w:sz w:val="20"/>
          <w:szCs w:val="20"/>
        </w:rPr>
        <w:t xml:space="preserve"> </w:t>
      </w:r>
      <w:r>
        <w:rPr>
          <w:sz w:val="20"/>
          <w:szCs w:val="20"/>
        </w:rPr>
        <w:t>my</w:t>
      </w:r>
      <w:r>
        <w:rPr>
          <w:spacing w:val="-8"/>
          <w:sz w:val="20"/>
          <w:szCs w:val="20"/>
        </w:rPr>
        <w:t xml:space="preserve"> </w:t>
      </w:r>
      <w:r>
        <w:rPr>
          <w:sz w:val="20"/>
          <w:szCs w:val="20"/>
        </w:rPr>
        <w:t>health</w:t>
      </w:r>
      <w:r>
        <w:rPr>
          <w:spacing w:val="13"/>
          <w:sz w:val="20"/>
          <w:szCs w:val="20"/>
        </w:rPr>
        <w:t xml:space="preserve"> </w:t>
      </w:r>
      <w:r>
        <w:rPr>
          <w:spacing w:val="-4"/>
          <w:sz w:val="20"/>
          <w:szCs w:val="20"/>
        </w:rPr>
        <w:t>care:</w:t>
      </w:r>
      <w:r>
        <w:rPr>
          <w:sz w:val="20"/>
          <w:szCs w:val="20"/>
          <w:u w:val="single"/>
        </w:rPr>
        <w:tab/>
      </w:r>
    </w:p>
    <w:p w14:paraId="61DFF9F6" w14:textId="77777777" w:rsidR="00794892" w:rsidRDefault="007B7850" w:rsidP="007E5D45">
      <w:r>
        <w:rPr>
          <w:noProof/>
        </w:rPr>
        <w:t>{{ health_care_goals }}</w:t>
      </w:r>
      <w:r>
        <w:rPr>
          <w:noProof/>
        </w:rPr>
        <w:pict w14:anchorId="0B6C9302">
          <v:shape id="_x0000_s1028" style="position:absolute;margin-left:120.9pt;margin-top:34.35pt;width:405.15pt;height:.05pt;z-index:251640832;mso-wrap-distance-left:0;mso-wrap-distance-right:0;mso-position-horizontal-relative:page;mso-position-vertical-relative:text" coordsize="8103,1" o:allowincell="f" path="m,hhl8102,e" filled="f" strokeweight=".14053mm">
            <v:path arrowok="t"/>
            <w10:wrap type="topAndBottom" anchorx="page"/>
          </v:shape>
        </w:pict>
      </w:r>
    </w:p>
    <w:p w14:paraId="68853352" w14:textId="77777777" w:rsidR="00794892" w:rsidRDefault="00794892" w:rsidP="007E5D45"/>
    <w:p w14:paraId="590ED2A3" w14:textId="77777777" w:rsidR="00794892" w:rsidRDefault="00794892" w:rsidP="007E5D45"/>
    <w:p w14:paraId="28B3AF1A" w14:textId="77777777" w:rsidR="00794892" w:rsidRDefault="00794892" w:rsidP="00DE3124">
      <w:pPr>
        <w:numPr>
          <w:ilvl w:val="0"/>
          <w:numId w:val="7"/>
        </w:numPr>
        <w:rPr>
          <w:sz w:val="20"/>
          <w:szCs w:val="20"/>
        </w:rPr>
      </w:pPr>
      <w:r>
        <w:rPr>
          <w:sz w:val="20"/>
          <w:szCs w:val="20"/>
        </w:rPr>
        <w:t>My</w:t>
      </w:r>
      <w:r>
        <w:rPr>
          <w:spacing w:val="-8"/>
          <w:sz w:val="20"/>
          <w:szCs w:val="20"/>
        </w:rPr>
        <w:t xml:space="preserve"> </w:t>
      </w:r>
      <w:r>
        <w:rPr>
          <w:sz w:val="20"/>
          <w:szCs w:val="20"/>
        </w:rPr>
        <w:t>fears</w:t>
      </w:r>
      <w:r>
        <w:rPr>
          <w:spacing w:val="-5"/>
          <w:sz w:val="20"/>
          <w:szCs w:val="20"/>
        </w:rPr>
        <w:t xml:space="preserve"> </w:t>
      </w:r>
      <w:r>
        <w:rPr>
          <w:sz w:val="20"/>
          <w:szCs w:val="20"/>
        </w:rPr>
        <w:t>about</w:t>
      </w:r>
      <w:r>
        <w:rPr>
          <w:spacing w:val="-2"/>
          <w:sz w:val="20"/>
          <w:szCs w:val="20"/>
        </w:rPr>
        <w:t xml:space="preserve"> </w:t>
      </w:r>
      <w:r>
        <w:rPr>
          <w:sz w:val="20"/>
          <w:szCs w:val="20"/>
        </w:rPr>
        <w:t>my</w:t>
      </w:r>
      <w:r>
        <w:rPr>
          <w:spacing w:val="-4"/>
          <w:sz w:val="20"/>
          <w:szCs w:val="20"/>
        </w:rPr>
        <w:t xml:space="preserve"> </w:t>
      </w:r>
      <w:r>
        <w:rPr>
          <w:sz w:val="20"/>
          <w:szCs w:val="20"/>
        </w:rPr>
        <w:t>health</w:t>
      </w:r>
      <w:r>
        <w:rPr>
          <w:spacing w:val="-5"/>
          <w:sz w:val="20"/>
          <w:szCs w:val="20"/>
        </w:rPr>
        <w:t xml:space="preserve"> </w:t>
      </w:r>
      <w:r>
        <w:rPr>
          <w:spacing w:val="-4"/>
          <w:sz w:val="20"/>
          <w:szCs w:val="20"/>
        </w:rPr>
        <w:t>care:</w:t>
      </w:r>
      <w:r>
        <w:rPr>
          <w:sz w:val="20"/>
          <w:szCs w:val="20"/>
          <w:u w:val="single"/>
        </w:rPr>
        <w:tab/>
      </w:r>
    </w:p>
    <w:p w14:paraId="105143E7" w14:textId="77777777" w:rsidR="00794892" w:rsidRDefault="007B7850" w:rsidP="007E5D45">
      <w:r>
        <w:rPr>
          <w:noProof/>
        </w:rPr>
        <w:t>{{ health_care_fears }}</w:t>
      </w:r>
      <w:r>
        <w:rPr>
          <w:noProof/>
        </w:rPr>
        <w:pict w14:anchorId="28D39BBD">
          <v:shape id="_x0000_s1030" style="position:absolute;margin-left:120.9pt;margin-top:34.2pt;width:405.1pt;height:.05pt;z-index:251642880;mso-wrap-distance-left:0;mso-wrap-distance-right:0;mso-position-horizontal-relative:page;mso-position-vertical-relative:text" coordsize="8102,1" o:allowincell="f" path="m,hhl8101,e" filled="f" strokeweight=".14053mm">
            <v:path arrowok="t"/>
            <w10:wrap type="topAndBottom" anchorx="page"/>
          </v:shape>
        </w:pict>
      </w:r>
    </w:p>
    <w:p w14:paraId="18A6A506" w14:textId="77777777" w:rsidR="00794892" w:rsidRDefault="00794892" w:rsidP="007E5D45"/>
    <w:p w14:paraId="4C15A22F" w14:textId="77777777" w:rsidR="00794892" w:rsidRDefault="00794892" w:rsidP="007E5D45"/>
    <w:p w14:paraId="74FBB818" w14:textId="77777777" w:rsidR="00794892" w:rsidRDefault="00794892" w:rsidP="00DE3124">
      <w:pPr>
        <w:numPr>
          <w:ilvl w:val="0"/>
          <w:numId w:val="7"/>
        </w:numPr>
        <w:rPr>
          <w:sz w:val="20"/>
          <w:szCs w:val="20"/>
        </w:rPr>
      </w:pPr>
      <w:r>
        <w:rPr>
          <w:sz w:val="20"/>
          <w:szCs w:val="20"/>
        </w:rPr>
        <w:t>My</w:t>
      </w:r>
      <w:r>
        <w:rPr>
          <w:spacing w:val="-9"/>
          <w:sz w:val="20"/>
          <w:szCs w:val="20"/>
        </w:rPr>
        <w:t xml:space="preserve"> </w:t>
      </w:r>
      <w:r>
        <w:rPr>
          <w:sz w:val="20"/>
          <w:szCs w:val="20"/>
        </w:rPr>
        <w:t>spiritual</w:t>
      </w:r>
      <w:r>
        <w:rPr>
          <w:spacing w:val="-6"/>
          <w:sz w:val="20"/>
          <w:szCs w:val="20"/>
        </w:rPr>
        <w:t xml:space="preserve"> </w:t>
      </w:r>
      <w:r>
        <w:rPr>
          <w:sz w:val="20"/>
          <w:szCs w:val="20"/>
        </w:rPr>
        <w:t>or</w:t>
      </w:r>
      <w:r>
        <w:rPr>
          <w:spacing w:val="-4"/>
          <w:sz w:val="20"/>
          <w:szCs w:val="20"/>
        </w:rPr>
        <w:t xml:space="preserve"> </w:t>
      </w:r>
      <w:r>
        <w:rPr>
          <w:sz w:val="20"/>
          <w:szCs w:val="20"/>
        </w:rPr>
        <w:t>religious</w:t>
      </w:r>
      <w:r>
        <w:rPr>
          <w:spacing w:val="-7"/>
          <w:sz w:val="20"/>
          <w:szCs w:val="20"/>
        </w:rPr>
        <w:t xml:space="preserve"> </w:t>
      </w:r>
      <w:r>
        <w:rPr>
          <w:sz w:val="20"/>
          <w:szCs w:val="20"/>
        </w:rPr>
        <w:t>beliefs</w:t>
      </w:r>
      <w:r>
        <w:rPr>
          <w:spacing w:val="-6"/>
          <w:sz w:val="20"/>
          <w:szCs w:val="20"/>
        </w:rPr>
        <w:t xml:space="preserve"> </w:t>
      </w:r>
      <w:r>
        <w:rPr>
          <w:sz w:val="20"/>
          <w:szCs w:val="20"/>
        </w:rPr>
        <w:t>and</w:t>
      </w:r>
      <w:r>
        <w:rPr>
          <w:spacing w:val="-5"/>
          <w:sz w:val="20"/>
          <w:szCs w:val="20"/>
        </w:rPr>
        <w:t xml:space="preserve"> </w:t>
      </w:r>
      <w:r>
        <w:rPr>
          <w:spacing w:val="-2"/>
          <w:sz w:val="20"/>
          <w:szCs w:val="20"/>
        </w:rPr>
        <w:t>traditions:</w:t>
      </w:r>
      <w:r>
        <w:rPr>
          <w:sz w:val="20"/>
          <w:szCs w:val="20"/>
          <w:u w:val="single"/>
        </w:rPr>
        <w:tab/>
      </w:r>
    </w:p>
    <w:p w14:paraId="77D25472" w14:textId="77777777" w:rsidR="00794892" w:rsidRDefault="007B7850" w:rsidP="007E5D45">
      <w:r>
        <w:rPr>
          <w:noProof/>
        </w:rPr>
        <w:t>{{ spiritual_beliefs }}</w:t>
      </w:r>
      <w:r>
        <w:rPr>
          <w:noProof/>
        </w:rPr>
        <w:pict w14:anchorId="00BAFFFD">
          <v:shape id="_x0000_s1032" style="position:absolute;margin-left:120.9pt;margin-top:34.2pt;width:405.1pt;height:.05pt;z-index:251644928;mso-wrap-distance-left:0;mso-wrap-distance-right:0;mso-position-horizontal-relative:page;mso-position-vertical-relative:text" coordsize="8102,1" o:allowincell="f" path="m,hhl8101,e" filled="f" strokeweight=".14053mm">
            <v:path arrowok="t"/>
            <w10:wrap type="topAndBottom" anchorx="page"/>
          </v:shape>
        </w:pict>
      </w:r>
    </w:p>
    <w:p w14:paraId="5AFE90A0" w14:textId="77777777" w:rsidR="00794892" w:rsidRDefault="00794892" w:rsidP="007E5D45"/>
    <w:p w14:paraId="72FF23A9" w14:textId="77777777" w:rsidR="00794892" w:rsidRDefault="00794892" w:rsidP="007E5D45"/>
    <w:p w14:paraId="41080CEB" w14:textId="77777777" w:rsidR="00794892" w:rsidRDefault="00794892" w:rsidP="00DE3124">
      <w:pPr>
        <w:numPr>
          <w:ilvl w:val="0"/>
          <w:numId w:val="7"/>
        </w:numPr>
        <w:rPr>
          <w:sz w:val="20"/>
          <w:szCs w:val="20"/>
        </w:rPr>
      </w:pPr>
      <w:r>
        <w:rPr>
          <w:sz w:val="20"/>
          <w:szCs w:val="20"/>
        </w:rPr>
        <w:t>My</w:t>
      </w:r>
      <w:r>
        <w:rPr>
          <w:spacing w:val="-9"/>
          <w:sz w:val="20"/>
          <w:szCs w:val="20"/>
        </w:rPr>
        <w:t xml:space="preserve"> </w:t>
      </w:r>
      <w:r>
        <w:rPr>
          <w:sz w:val="20"/>
          <w:szCs w:val="20"/>
        </w:rPr>
        <w:t>beliefs</w:t>
      </w:r>
      <w:r>
        <w:rPr>
          <w:spacing w:val="-6"/>
          <w:sz w:val="20"/>
          <w:szCs w:val="20"/>
        </w:rPr>
        <w:t xml:space="preserve"> </w:t>
      </w:r>
      <w:r>
        <w:rPr>
          <w:sz w:val="20"/>
          <w:szCs w:val="20"/>
        </w:rPr>
        <w:t>about</w:t>
      </w:r>
      <w:r>
        <w:rPr>
          <w:spacing w:val="-4"/>
          <w:sz w:val="20"/>
          <w:szCs w:val="20"/>
        </w:rPr>
        <w:t xml:space="preserve"> </w:t>
      </w:r>
      <w:r>
        <w:rPr>
          <w:sz w:val="20"/>
          <w:szCs w:val="20"/>
        </w:rPr>
        <w:t>when</w:t>
      </w:r>
      <w:r>
        <w:rPr>
          <w:spacing w:val="-6"/>
          <w:sz w:val="20"/>
          <w:szCs w:val="20"/>
        </w:rPr>
        <w:t xml:space="preserve"> </w:t>
      </w:r>
      <w:r>
        <w:rPr>
          <w:sz w:val="20"/>
          <w:szCs w:val="20"/>
        </w:rPr>
        <w:t>life</w:t>
      </w:r>
      <w:r>
        <w:rPr>
          <w:spacing w:val="-2"/>
          <w:sz w:val="20"/>
          <w:szCs w:val="20"/>
        </w:rPr>
        <w:t xml:space="preserve"> </w:t>
      </w:r>
      <w:r>
        <w:rPr>
          <w:sz w:val="20"/>
          <w:szCs w:val="20"/>
        </w:rPr>
        <w:t>would</w:t>
      </w:r>
      <w:r>
        <w:rPr>
          <w:spacing w:val="-5"/>
          <w:sz w:val="20"/>
          <w:szCs w:val="20"/>
        </w:rPr>
        <w:t xml:space="preserve"> </w:t>
      </w:r>
      <w:r>
        <w:rPr>
          <w:sz w:val="20"/>
          <w:szCs w:val="20"/>
        </w:rPr>
        <w:t>be</w:t>
      </w:r>
      <w:r>
        <w:rPr>
          <w:spacing w:val="-5"/>
          <w:sz w:val="20"/>
          <w:szCs w:val="20"/>
        </w:rPr>
        <w:t xml:space="preserve"> </w:t>
      </w:r>
      <w:r>
        <w:rPr>
          <w:sz w:val="20"/>
          <w:szCs w:val="20"/>
        </w:rPr>
        <w:t>no</w:t>
      </w:r>
      <w:r>
        <w:rPr>
          <w:spacing w:val="-4"/>
          <w:sz w:val="20"/>
          <w:szCs w:val="20"/>
        </w:rPr>
        <w:t xml:space="preserve"> </w:t>
      </w:r>
      <w:r>
        <w:rPr>
          <w:sz w:val="20"/>
          <w:szCs w:val="20"/>
        </w:rPr>
        <w:t>longer</w:t>
      </w:r>
      <w:r>
        <w:rPr>
          <w:spacing w:val="-3"/>
          <w:sz w:val="20"/>
          <w:szCs w:val="20"/>
        </w:rPr>
        <w:t xml:space="preserve"> </w:t>
      </w:r>
      <w:r>
        <w:rPr>
          <w:sz w:val="20"/>
          <w:szCs w:val="20"/>
        </w:rPr>
        <w:t>worth</w:t>
      </w:r>
      <w:r>
        <w:rPr>
          <w:spacing w:val="-6"/>
          <w:sz w:val="20"/>
          <w:szCs w:val="20"/>
        </w:rPr>
        <w:t xml:space="preserve"> </w:t>
      </w:r>
      <w:r>
        <w:rPr>
          <w:spacing w:val="-2"/>
          <w:sz w:val="20"/>
          <w:szCs w:val="20"/>
        </w:rPr>
        <w:t>living:</w:t>
      </w:r>
      <w:r>
        <w:rPr>
          <w:sz w:val="20"/>
          <w:szCs w:val="20"/>
          <w:u w:val="single"/>
        </w:rPr>
        <w:tab/>
      </w:r>
    </w:p>
    <w:p w14:paraId="6CE47D64" w14:textId="77777777" w:rsidR="00794892" w:rsidRDefault="007B7850" w:rsidP="007E5D45">
      <w:r>
        <w:rPr>
          <w:noProof/>
        </w:rPr>
        <w:t>{{ beliefs_about_quality_of_life }}</w:t>
      </w:r>
      <w:r>
        <w:rPr>
          <w:noProof/>
        </w:rPr>
        <w:pict w14:anchorId="619CEABD">
          <v:shape id="_x0000_s1034" style="position:absolute;margin-left:120.85pt;margin-top:34.3pt;width:405.1pt;height:.05pt;z-index:251646976;mso-wrap-distance-left:0;mso-wrap-distance-right:0;mso-position-horizontal-relative:page;mso-position-vertical-relative:text" coordsize="8102,1" o:allowincell="f" path="m,hhl8101,e" filled="f" strokeweight=".14053mm">
            <v:path arrowok="t"/>
            <w10:wrap type="topAndBottom" anchorx="page"/>
          </v:shape>
        </w:pict>
      </w:r>
    </w:p>
    <w:p w14:paraId="14AB665C" w14:textId="77777777" w:rsidR="00794892" w:rsidRDefault="00794892" w:rsidP="007E5D45"/>
    <w:p w14:paraId="0E8282CF" w14:textId="77777777" w:rsidR="00794892" w:rsidRDefault="00794892" w:rsidP="007E5D45"/>
    <w:p w14:paraId="3FE0F932" w14:textId="77777777" w:rsidR="00794892" w:rsidRDefault="00794892" w:rsidP="00DE3124">
      <w:pPr>
        <w:numPr>
          <w:ilvl w:val="0"/>
          <w:numId w:val="7"/>
        </w:numPr>
        <w:rPr>
          <w:sz w:val="20"/>
          <w:szCs w:val="20"/>
        </w:rPr>
      </w:pPr>
      <w:r>
        <w:rPr>
          <w:sz w:val="20"/>
          <w:szCs w:val="20"/>
        </w:rPr>
        <w:t>My</w:t>
      </w:r>
      <w:r>
        <w:rPr>
          <w:spacing w:val="-9"/>
          <w:sz w:val="20"/>
          <w:szCs w:val="20"/>
        </w:rPr>
        <w:t xml:space="preserve"> </w:t>
      </w:r>
      <w:r>
        <w:rPr>
          <w:sz w:val="20"/>
          <w:szCs w:val="20"/>
        </w:rPr>
        <w:t>thoughts</w:t>
      </w:r>
      <w:r>
        <w:rPr>
          <w:spacing w:val="-6"/>
          <w:sz w:val="20"/>
          <w:szCs w:val="20"/>
        </w:rPr>
        <w:t xml:space="preserve"> </w:t>
      </w:r>
      <w:r>
        <w:rPr>
          <w:sz w:val="20"/>
          <w:szCs w:val="20"/>
        </w:rPr>
        <w:t>about</w:t>
      </w:r>
      <w:r>
        <w:rPr>
          <w:spacing w:val="-5"/>
          <w:sz w:val="20"/>
          <w:szCs w:val="20"/>
        </w:rPr>
        <w:t xml:space="preserve"> </w:t>
      </w:r>
      <w:r>
        <w:rPr>
          <w:sz w:val="20"/>
          <w:szCs w:val="20"/>
        </w:rPr>
        <w:t>how</w:t>
      </w:r>
      <w:r>
        <w:rPr>
          <w:spacing w:val="-6"/>
          <w:sz w:val="20"/>
          <w:szCs w:val="20"/>
        </w:rPr>
        <w:t xml:space="preserve"> </w:t>
      </w:r>
      <w:r>
        <w:rPr>
          <w:sz w:val="20"/>
          <w:szCs w:val="20"/>
        </w:rPr>
        <w:t>my</w:t>
      </w:r>
      <w:r>
        <w:rPr>
          <w:spacing w:val="-6"/>
          <w:sz w:val="20"/>
          <w:szCs w:val="20"/>
        </w:rPr>
        <w:t xml:space="preserve"> </w:t>
      </w:r>
      <w:r>
        <w:rPr>
          <w:sz w:val="20"/>
          <w:szCs w:val="20"/>
        </w:rPr>
        <w:t>.medical</w:t>
      </w:r>
      <w:r>
        <w:rPr>
          <w:spacing w:val="-5"/>
          <w:sz w:val="20"/>
          <w:szCs w:val="20"/>
        </w:rPr>
        <w:t xml:space="preserve"> </w:t>
      </w:r>
      <w:r>
        <w:rPr>
          <w:sz w:val="20"/>
          <w:szCs w:val="20"/>
        </w:rPr>
        <w:t>condition</w:t>
      </w:r>
      <w:r>
        <w:rPr>
          <w:spacing w:val="-4"/>
          <w:sz w:val="20"/>
          <w:szCs w:val="20"/>
        </w:rPr>
        <w:t xml:space="preserve"> </w:t>
      </w:r>
      <w:r>
        <w:rPr>
          <w:sz w:val="20"/>
          <w:szCs w:val="20"/>
        </w:rPr>
        <w:t>might</w:t>
      </w:r>
      <w:r>
        <w:rPr>
          <w:spacing w:val="-5"/>
          <w:sz w:val="20"/>
          <w:szCs w:val="20"/>
        </w:rPr>
        <w:t xml:space="preserve"> </w:t>
      </w:r>
      <w:r>
        <w:rPr>
          <w:sz w:val="20"/>
          <w:szCs w:val="20"/>
        </w:rPr>
        <w:t>affect</w:t>
      </w:r>
      <w:r>
        <w:rPr>
          <w:spacing w:val="-4"/>
          <w:sz w:val="20"/>
          <w:szCs w:val="20"/>
        </w:rPr>
        <w:t xml:space="preserve"> </w:t>
      </w:r>
      <w:r>
        <w:rPr>
          <w:sz w:val="20"/>
          <w:szCs w:val="20"/>
        </w:rPr>
        <w:t>my</w:t>
      </w:r>
      <w:r>
        <w:rPr>
          <w:spacing w:val="-6"/>
          <w:sz w:val="20"/>
          <w:szCs w:val="20"/>
        </w:rPr>
        <w:t xml:space="preserve"> </w:t>
      </w:r>
      <w:r>
        <w:rPr>
          <w:spacing w:val="-2"/>
          <w:sz w:val="20"/>
          <w:szCs w:val="20"/>
        </w:rPr>
        <w:t>family:</w:t>
      </w:r>
      <w:r>
        <w:rPr>
          <w:sz w:val="20"/>
          <w:szCs w:val="20"/>
          <w:u w:val="single"/>
        </w:rPr>
        <w:tab/>
      </w:r>
    </w:p>
    <w:p w14:paraId="34C4BD45" w14:textId="77777777" w:rsidR="00794892" w:rsidRDefault="007B7850" w:rsidP="007E5D45">
      <w:r>
        <w:rPr>
          <w:noProof/>
        </w:rPr>
        <w:t>{{ thoughts_about_family }}</w:t>
      </w:r>
      <w:r>
        <w:rPr>
          <w:noProof/>
        </w:rPr>
        <w:pict w14:anchorId="2D8D8CDB">
          <v:shape id="_x0000_s1036" style="position:absolute;margin-left:120.85pt;margin-top:34.35pt;width:405.1pt;height:.05pt;z-index:251649024;mso-wrap-distance-left:0;mso-wrap-distance-right:0;mso-position-horizontal-relative:page;mso-position-vertical-relative:text" coordsize="8102,1" o:allowincell="f" path="m,hhl8101,e" filled="f" strokeweight=".14053mm">
            <v:path arrowok="t"/>
            <w10:wrap type="topAndBottom" anchorx="page"/>
          </v:shape>
        </w:pict>
      </w:r>
    </w:p>
    <w:p w14:paraId="7A9DCC31" w14:textId="77777777" w:rsidR="00794892" w:rsidRDefault="00794892" w:rsidP="007E5D45"/>
    <w:p w14:paraId="12AF629F" w14:textId="77777777" w:rsidR="00794892" w:rsidRDefault="00794892" w:rsidP="007E5D45"/>
    <w:p w14:paraId="6D673A1C" w14:textId="77777777" w:rsidR="00794892" w:rsidRDefault="00794892" w:rsidP="00DE3124">
      <w:pPr>
        <w:numPr>
          <w:ilvl w:val="0"/>
          <w:numId w:val="7"/>
        </w:numPr>
        <w:rPr>
          <w:sz w:val="20"/>
          <w:szCs w:val="20"/>
        </w:rPr>
      </w:pPr>
      <w:r>
        <w:rPr>
          <w:sz w:val="20"/>
          <w:szCs w:val="20"/>
        </w:rPr>
        <w:t>(For</w:t>
      </w:r>
      <w:r>
        <w:rPr>
          <w:spacing w:val="-2"/>
          <w:sz w:val="20"/>
          <w:szCs w:val="20"/>
        </w:rPr>
        <w:t xml:space="preserve"> </w:t>
      </w:r>
      <w:r>
        <w:rPr>
          <w:sz w:val="20"/>
          <w:szCs w:val="20"/>
        </w:rPr>
        <w:t>a</w:t>
      </w:r>
      <w:r>
        <w:rPr>
          <w:spacing w:val="-3"/>
          <w:sz w:val="20"/>
          <w:szCs w:val="20"/>
        </w:rPr>
        <w:t xml:space="preserve"> </w:t>
      </w:r>
      <w:r>
        <w:rPr>
          <w:sz w:val="20"/>
          <w:szCs w:val="20"/>
        </w:rPr>
        <w:t>woman</w:t>
      </w:r>
      <w:r>
        <w:rPr>
          <w:spacing w:val="-3"/>
          <w:sz w:val="20"/>
          <w:szCs w:val="20"/>
        </w:rPr>
        <w:t xml:space="preserve"> </w:t>
      </w:r>
      <w:r>
        <w:rPr>
          <w:sz w:val="20"/>
          <w:szCs w:val="20"/>
        </w:rPr>
        <w:t>of</w:t>
      </w:r>
      <w:r>
        <w:rPr>
          <w:spacing w:val="-4"/>
          <w:sz w:val="20"/>
          <w:szCs w:val="20"/>
        </w:rPr>
        <w:t xml:space="preserve"> </w:t>
      </w:r>
      <w:r>
        <w:rPr>
          <w:sz w:val="20"/>
          <w:szCs w:val="20"/>
        </w:rPr>
        <w:t>childbearing</w:t>
      </w:r>
      <w:r>
        <w:rPr>
          <w:spacing w:val="-2"/>
          <w:sz w:val="20"/>
          <w:szCs w:val="20"/>
        </w:rPr>
        <w:t xml:space="preserve"> </w:t>
      </w:r>
      <w:r>
        <w:rPr>
          <w:sz w:val="20"/>
          <w:szCs w:val="20"/>
        </w:rPr>
        <w:t>age)</w:t>
      </w:r>
      <w:r>
        <w:rPr>
          <w:spacing w:val="-2"/>
          <w:sz w:val="20"/>
          <w:szCs w:val="20"/>
        </w:rPr>
        <w:t xml:space="preserve"> </w:t>
      </w:r>
      <w:r>
        <w:rPr>
          <w:sz w:val="20"/>
          <w:szCs w:val="20"/>
        </w:rPr>
        <w:t>My</w:t>
      </w:r>
      <w:r>
        <w:rPr>
          <w:spacing w:val="-6"/>
          <w:sz w:val="20"/>
          <w:szCs w:val="20"/>
        </w:rPr>
        <w:t xml:space="preserve"> </w:t>
      </w:r>
      <w:r>
        <w:rPr>
          <w:sz w:val="20"/>
          <w:szCs w:val="20"/>
        </w:rPr>
        <w:t>thoughts</w:t>
      </w:r>
      <w:r>
        <w:rPr>
          <w:spacing w:val="-3"/>
          <w:sz w:val="20"/>
          <w:szCs w:val="20"/>
        </w:rPr>
        <w:t xml:space="preserve"> </w:t>
      </w:r>
      <w:r>
        <w:rPr>
          <w:sz w:val="20"/>
          <w:szCs w:val="20"/>
        </w:rPr>
        <w:t>about</w:t>
      </w:r>
      <w:r>
        <w:rPr>
          <w:spacing w:val="-3"/>
          <w:sz w:val="20"/>
          <w:szCs w:val="20"/>
        </w:rPr>
        <w:t xml:space="preserve"> </w:t>
      </w:r>
      <w:r>
        <w:rPr>
          <w:sz w:val="20"/>
          <w:szCs w:val="20"/>
        </w:rPr>
        <w:t>how</w:t>
      </w:r>
      <w:r>
        <w:rPr>
          <w:spacing w:val="-3"/>
          <w:sz w:val="20"/>
          <w:szCs w:val="20"/>
        </w:rPr>
        <w:t xml:space="preserve"> </w:t>
      </w:r>
      <w:r>
        <w:rPr>
          <w:sz w:val="20"/>
          <w:szCs w:val="20"/>
        </w:rPr>
        <w:t>my</w:t>
      </w:r>
      <w:r>
        <w:rPr>
          <w:spacing w:val="-2"/>
          <w:sz w:val="20"/>
          <w:szCs w:val="20"/>
        </w:rPr>
        <w:t xml:space="preserve"> </w:t>
      </w:r>
      <w:r>
        <w:rPr>
          <w:sz w:val="20"/>
          <w:szCs w:val="20"/>
        </w:rPr>
        <w:t>health</w:t>
      </w:r>
      <w:r>
        <w:rPr>
          <w:spacing w:val="-3"/>
          <w:sz w:val="20"/>
          <w:szCs w:val="20"/>
        </w:rPr>
        <w:t xml:space="preserve"> </w:t>
      </w:r>
      <w:r>
        <w:rPr>
          <w:sz w:val="20"/>
          <w:szCs w:val="20"/>
        </w:rPr>
        <w:t>care</w:t>
      </w:r>
      <w:r>
        <w:rPr>
          <w:spacing w:val="-3"/>
          <w:sz w:val="20"/>
          <w:szCs w:val="20"/>
        </w:rPr>
        <w:t xml:space="preserve"> </w:t>
      </w:r>
      <w:r>
        <w:rPr>
          <w:sz w:val="20"/>
          <w:szCs w:val="20"/>
        </w:rPr>
        <w:t>should</w:t>
      </w:r>
      <w:r>
        <w:rPr>
          <w:spacing w:val="-2"/>
          <w:sz w:val="20"/>
          <w:szCs w:val="20"/>
        </w:rPr>
        <w:t xml:space="preserve"> </w:t>
      </w:r>
      <w:r>
        <w:rPr>
          <w:sz w:val="20"/>
          <w:szCs w:val="20"/>
        </w:rPr>
        <w:t>be</w:t>
      </w:r>
      <w:r>
        <w:rPr>
          <w:spacing w:val="-3"/>
          <w:sz w:val="20"/>
          <w:szCs w:val="20"/>
        </w:rPr>
        <w:t xml:space="preserve"> </w:t>
      </w:r>
      <w:r>
        <w:rPr>
          <w:sz w:val="20"/>
          <w:szCs w:val="20"/>
        </w:rPr>
        <w:t>handled</w:t>
      </w:r>
      <w:r>
        <w:rPr>
          <w:spacing w:val="-2"/>
          <w:sz w:val="20"/>
          <w:szCs w:val="20"/>
        </w:rPr>
        <w:t xml:space="preserve"> </w:t>
      </w:r>
      <w:r>
        <w:rPr>
          <w:sz w:val="20"/>
          <w:szCs w:val="20"/>
        </w:rPr>
        <w:t>in</w:t>
      </w:r>
      <w:r>
        <w:rPr>
          <w:spacing w:val="-3"/>
          <w:sz w:val="20"/>
          <w:szCs w:val="20"/>
        </w:rPr>
        <w:t xml:space="preserve"> </w:t>
      </w:r>
      <w:r>
        <w:rPr>
          <w:sz w:val="20"/>
          <w:szCs w:val="20"/>
        </w:rPr>
        <w:t>the</w:t>
      </w:r>
      <w:r>
        <w:rPr>
          <w:spacing w:val="-3"/>
          <w:sz w:val="20"/>
          <w:szCs w:val="20"/>
        </w:rPr>
        <w:t xml:space="preserve"> </w:t>
      </w:r>
      <w:r>
        <w:rPr>
          <w:sz w:val="20"/>
          <w:szCs w:val="20"/>
        </w:rPr>
        <w:t xml:space="preserve">event I am pregnant: </w:t>
      </w:r>
      <w:r>
        <w:rPr>
          <w:sz w:val="20"/>
          <w:szCs w:val="20"/>
          <w:u w:val="single"/>
        </w:rPr>
        <w:tab/>
      </w:r>
    </w:p>
    <w:p w14:paraId="2C2D47E6" w14:textId="77777777" w:rsidR="00794892" w:rsidRDefault="007B7850" w:rsidP="007E5D45">
      <w:pPr>
        <w:rPr>
          <w:sz w:val="17"/>
          <w:szCs w:val="17"/>
        </w:rPr>
      </w:pPr>
      <w:r>
        <w:rPr>
          <w:noProof/>
        </w:rPr>
        <w:t>{{ pregnancy_care_wishes }}</w:t>
      </w:r>
      <w:r>
        <w:rPr>
          <w:noProof/>
        </w:rPr>
        <w:pict w14:anchorId="77584AF8">
          <v:shape id="_x0000_s1038" style="position:absolute;margin-left:111.85pt;margin-top:28.6pt;width:415.05pt;height:.05pt;z-index:251651072;mso-wrap-distance-left:0;mso-wrap-distance-right:0;mso-position-horizontal-relative:page;mso-position-vertical-relative:text" coordsize="8301,1" o:allowincell="f" path="m,hhl8300,e" filled="f" strokeweight=".14053mm">
            <v:path arrowok="t"/>
            <w10:wrap type="topAndBottom" anchorx="page"/>
          </v:shape>
        </w:pict>
      </w:r>
    </w:p>
    <w:p w14:paraId="602C029E" w14:textId="77777777" w:rsidR="00794892" w:rsidRDefault="00794892" w:rsidP="007E5D45"/>
    <w:p w14:paraId="136D4CDB" w14:textId="77777777" w:rsidR="00794892" w:rsidRDefault="00794892">
      <w:pPr>
        <w:pStyle w:val="BodyText"/>
        <w:kinsoku w:val="0"/>
        <w:overflowPunct w:val="0"/>
        <w:spacing w:before="87"/>
        <w:sectPr w:rsidR="00794892">
          <w:pgSz w:w="12270" w:h="15840"/>
          <w:pgMar w:top="0" w:right="1559" w:bottom="280" w:left="1700" w:header="720" w:footer="720" w:gutter="0"/>
          <w:cols w:space="720"/>
          <w:noEndnote/>
        </w:sectPr>
      </w:pPr>
    </w:p>
    <w:p w14:paraId="632A1EC9" w14:textId="77777777" w:rsidR="00794892" w:rsidRDefault="00794892">
      <w:pPr>
        <w:pStyle w:val="Heading1"/>
        <w:kinsoku w:val="0"/>
        <w:overflowPunct w:val="0"/>
        <w:spacing w:before="166" w:line="278" w:lineRule="exact"/>
        <w:ind w:left="61"/>
        <w:rPr>
          <w:spacing w:val="-4"/>
        </w:rPr>
      </w:pPr>
      <w:bookmarkStart w:id="8" w:name="THIS IS WHAT I WANT AND DO NOT WANT FOR "/>
      <w:bookmarkEnd w:id="8"/>
      <w:r>
        <w:lastRenderedPageBreak/>
        <w:t>THIS</w:t>
      </w:r>
      <w:r>
        <w:rPr>
          <w:spacing w:val="-2"/>
        </w:rPr>
        <w:t xml:space="preserve"> </w:t>
      </w:r>
      <w:r>
        <w:t>IS</w:t>
      </w:r>
      <w:r>
        <w:rPr>
          <w:spacing w:val="-4"/>
        </w:rPr>
        <w:t xml:space="preserve"> </w:t>
      </w:r>
      <w:r>
        <w:t>WHAT</w:t>
      </w:r>
      <w:r>
        <w:rPr>
          <w:spacing w:val="-2"/>
        </w:rPr>
        <w:t xml:space="preserve"> </w:t>
      </w:r>
      <w:r>
        <w:t>I</w:t>
      </w:r>
      <w:r>
        <w:rPr>
          <w:spacing w:val="-2"/>
        </w:rPr>
        <w:t xml:space="preserve"> </w:t>
      </w:r>
      <w:r>
        <w:t>WANT</w:t>
      </w:r>
      <w:r>
        <w:rPr>
          <w:spacing w:val="-2"/>
        </w:rPr>
        <w:t xml:space="preserve"> </w:t>
      </w:r>
      <w:r>
        <w:t>AND</w:t>
      </w:r>
      <w:r>
        <w:rPr>
          <w:spacing w:val="-1"/>
        </w:rPr>
        <w:t xml:space="preserve"> </w:t>
      </w:r>
      <w:r>
        <w:t>DO</w:t>
      </w:r>
      <w:r>
        <w:rPr>
          <w:spacing w:val="-1"/>
        </w:rPr>
        <w:t xml:space="preserve"> </w:t>
      </w:r>
      <w:r>
        <w:t>NOT</w:t>
      </w:r>
      <w:r>
        <w:rPr>
          <w:spacing w:val="-2"/>
        </w:rPr>
        <w:t xml:space="preserve"> </w:t>
      </w:r>
      <w:r>
        <w:t>WANT FOR</w:t>
      </w:r>
      <w:r>
        <w:rPr>
          <w:spacing w:val="-4"/>
        </w:rPr>
        <w:t xml:space="preserve"> </w:t>
      </w:r>
      <w:r>
        <w:t>MY</w:t>
      </w:r>
      <w:r>
        <w:rPr>
          <w:spacing w:val="-1"/>
        </w:rPr>
        <w:t xml:space="preserve"> </w:t>
      </w:r>
      <w:r>
        <w:t>HEALTH</w:t>
      </w:r>
      <w:r>
        <w:rPr>
          <w:spacing w:val="-1"/>
        </w:rPr>
        <w:t xml:space="preserve"> </w:t>
      </w:r>
      <w:r>
        <w:rPr>
          <w:spacing w:val="-4"/>
        </w:rPr>
        <w:t>CARE</w:t>
      </w:r>
    </w:p>
    <w:p w14:paraId="61EBEBD2" w14:textId="77777777" w:rsidR="00794892" w:rsidRDefault="00794892">
      <w:pPr>
        <w:pStyle w:val="BodyText"/>
        <w:kinsoku w:val="0"/>
        <w:overflowPunct w:val="0"/>
        <w:spacing w:line="215" w:lineRule="exact"/>
        <w:ind w:right="123"/>
        <w:jc w:val="center"/>
        <w:rPr>
          <w:spacing w:val="-2"/>
        </w:rPr>
      </w:pPr>
      <w:r>
        <w:t>(I</w:t>
      </w:r>
      <w:r>
        <w:rPr>
          <w:spacing w:val="-23"/>
        </w:rPr>
        <w:t xml:space="preserve"> </w:t>
      </w:r>
      <w:r>
        <w:t>know</w:t>
      </w:r>
      <w:r>
        <w:rPr>
          <w:spacing w:val="-13"/>
        </w:rPr>
        <w:t xml:space="preserve"> </w:t>
      </w:r>
      <w:r>
        <w:t>I</w:t>
      </w:r>
      <w:r>
        <w:rPr>
          <w:spacing w:val="-16"/>
        </w:rPr>
        <w:t xml:space="preserve"> </w:t>
      </w:r>
      <w:r>
        <w:t>can</w:t>
      </w:r>
      <w:r>
        <w:rPr>
          <w:spacing w:val="-12"/>
        </w:rPr>
        <w:t xml:space="preserve"> </w:t>
      </w:r>
      <w:r>
        <w:t>change</w:t>
      </w:r>
      <w:r>
        <w:rPr>
          <w:spacing w:val="-14"/>
        </w:rPr>
        <w:t xml:space="preserve"> </w:t>
      </w:r>
      <w:r>
        <w:t>these</w:t>
      </w:r>
      <w:r>
        <w:rPr>
          <w:spacing w:val="-13"/>
        </w:rPr>
        <w:t xml:space="preserve"> </w:t>
      </w:r>
      <w:r>
        <w:t>choices</w:t>
      </w:r>
      <w:r>
        <w:rPr>
          <w:spacing w:val="-12"/>
        </w:rPr>
        <w:t xml:space="preserve"> </w:t>
      </w:r>
      <w:r>
        <w:t>or</w:t>
      </w:r>
      <w:r>
        <w:rPr>
          <w:spacing w:val="-13"/>
        </w:rPr>
        <w:t xml:space="preserve"> </w:t>
      </w:r>
      <w:r>
        <w:t>leave</w:t>
      </w:r>
      <w:r>
        <w:rPr>
          <w:spacing w:val="-12"/>
        </w:rPr>
        <w:t xml:space="preserve"> </w:t>
      </w:r>
      <w:r>
        <w:t>any</w:t>
      </w:r>
      <w:r>
        <w:rPr>
          <w:spacing w:val="-5"/>
        </w:rPr>
        <w:t xml:space="preserve"> </w:t>
      </w:r>
      <w:r>
        <w:t>of</w:t>
      </w:r>
      <w:r>
        <w:rPr>
          <w:spacing w:val="-6"/>
        </w:rPr>
        <w:t xml:space="preserve"> </w:t>
      </w:r>
      <w:r>
        <w:t>them</w:t>
      </w:r>
      <w:r>
        <w:rPr>
          <w:spacing w:val="-8"/>
        </w:rPr>
        <w:t xml:space="preserve"> </w:t>
      </w:r>
      <w:r>
        <w:rPr>
          <w:spacing w:val="-2"/>
        </w:rPr>
        <w:t>blank)</w:t>
      </w:r>
    </w:p>
    <w:p w14:paraId="32C2B939" w14:textId="77777777" w:rsidR="00794892" w:rsidRDefault="00794892">
      <w:pPr>
        <w:pStyle w:val="BodyText"/>
        <w:kinsoku w:val="0"/>
        <w:overflowPunct w:val="0"/>
        <w:spacing w:before="174" w:line="276" w:lineRule="auto"/>
        <w:ind w:left="598" w:right="851" w:firstLine="8"/>
      </w:pPr>
      <w:r>
        <w:t>Many</w:t>
      </w:r>
      <w:r>
        <w:rPr>
          <w:spacing w:val="-4"/>
        </w:rPr>
        <w:t xml:space="preserve"> </w:t>
      </w:r>
      <w:r>
        <w:t>medical</w:t>
      </w:r>
      <w:r>
        <w:rPr>
          <w:spacing w:val="26"/>
        </w:rPr>
        <w:t xml:space="preserve"> </w:t>
      </w:r>
      <w:r>
        <w:t>treatments may be used to try</w:t>
      </w:r>
      <w:r>
        <w:rPr>
          <w:spacing w:val="-2"/>
        </w:rPr>
        <w:t xml:space="preserve"> </w:t>
      </w:r>
      <w:r>
        <w:t>to improve my medical</w:t>
      </w:r>
      <w:r>
        <w:rPr>
          <w:spacing w:val="24"/>
        </w:rPr>
        <w:t xml:space="preserve"> </w:t>
      </w:r>
      <w:r>
        <w:t>condition or</w:t>
      </w:r>
      <w:r>
        <w:rPr>
          <w:spacing w:val="-2"/>
        </w:rPr>
        <w:t xml:space="preserve"> </w:t>
      </w:r>
      <w:r>
        <w:t>to</w:t>
      </w:r>
      <w:r>
        <w:rPr>
          <w:spacing w:val="-7"/>
        </w:rPr>
        <w:t xml:space="preserve"> </w:t>
      </w:r>
      <w:r>
        <w:t>prolong my life.</w:t>
      </w:r>
      <w:r>
        <w:rPr>
          <w:spacing w:val="40"/>
        </w:rPr>
        <w:t xml:space="preserve"> </w:t>
      </w:r>
      <w:r>
        <w:t>Examples</w:t>
      </w:r>
      <w:r>
        <w:rPr>
          <w:spacing w:val="21"/>
        </w:rPr>
        <w:t xml:space="preserve"> </w:t>
      </w:r>
      <w:r>
        <w:t>include</w:t>
      </w:r>
      <w:r>
        <w:rPr>
          <w:spacing w:val="19"/>
        </w:rPr>
        <w:t xml:space="preserve"> </w:t>
      </w:r>
      <w:r>
        <w:t>artificial</w:t>
      </w:r>
      <w:r>
        <w:rPr>
          <w:spacing w:val="35"/>
        </w:rPr>
        <w:t xml:space="preserve"> </w:t>
      </w:r>
      <w:r>
        <w:t>breathing</w:t>
      </w:r>
      <w:r>
        <w:rPr>
          <w:spacing w:val="26"/>
        </w:rPr>
        <w:t xml:space="preserve"> </w:t>
      </w:r>
      <w:r>
        <w:t>by a machine</w:t>
      </w:r>
      <w:r>
        <w:rPr>
          <w:spacing w:val="28"/>
        </w:rPr>
        <w:t xml:space="preserve"> </w:t>
      </w:r>
      <w:r>
        <w:t>connected</w:t>
      </w:r>
      <w:r>
        <w:rPr>
          <w:spacing w:val="40"/>
        </w:rPr>
        <w:t xml:space="preserve"> </w:t>
      </w:r>
      <w:r>
        <w:t>to</w:t>
      </w:r>
      <w:r>
        <w:rPr>
          <w:spacing w:val="26"/>
        </w:rPr>
        <w:t xml:space="preserve"> </w:t>
      </w:r>
      <w:r>
        <w:t>a</w:t>
      </w:r>
      <w:r>
        <w:rPr>
          <w:spacing w:val="15"/>
        </w:rPr>
        <w:t xml:space="preserve"> </w:t>
      </w:r>
      <w:r>
        <w:t>tube</w:t>
      </w:r>
      <w:r>
        <w:rPr>
          <w:spacing w:val="19"/>
        </w:rPr>
        <w:t xml:space="preserve"> </w:t>
      </w:r>
      <w:r>
        <w:t>in the lungs, artificial feeding or fluids through</w:t>
      </w:r>
      <w:r>
        <w:rPr>
          <w:spacing w:val="35"/>
        </w:rPr>
        <w:t xml:space="preserve"> </w:t>
      </w:r>
      <w:r>
        <w:t>tubes, attempts to start a stopped heart, surgeries, dialysis, antibiotics,</w:t>
      </w:r>
      <w:r>
        <w:rPr>
          <w:spacing w:val="29"/>
        </w:rPr>
        <w:t xml:space="preserve"> </w:t>
      </w:r>
      <w:r>
        <w:t>and blood</w:t>
      </w:r>
      <w:r>
        <w:rPr>
          <w:spacing w:val="27"/>
        </w:rPr>
        <w:t xml:space="preserve"> </w:t>
      </w:r>
      <w:r>
        <w:t>transfusions</w:t>
      </w:r>
      <w:r>
        <w:rPr>
          <w:spacing w:val="-21"/>
        </w:rPr>
        <w:t xml:space="preserve"> </w:t>
      </w:r>
      <w:r>
        <w:t>.</w:t>
      </w:r>
      <w:r>
        <w:rPr>
          <w:spacing w:val="40"/>
        </w:rPr>
        <w:t xml:space="preserve"> </w:t>
      </w:r>
      <w:r>
        <w:t>Most</w:t>
      </w:r>
      <w:r>
        <w:rPr>
          <w:spacing w:val="22"/>
        </w:rPr>
        <w:t xml:space="preserve"> </w:t>
      </w:r>
      <w:r>
        <w:t>medical</w:t>
      </w:r>
      <w:r>
        <w:rPr>
          <w:spacing w:val="34"/>
        </w:rPr>
        <w:t xml:space="preserve"> </w:t>
      </w:r>
      <w:r>
        <w:t>treatments</w:t>
      </w:r>
      <w:r>
        <w:rPr>
          <w:spacing w:val="25"/>
        </w:rPr>
        <w:t xml:space="preserve"> </w:t>
      </w:r>
      <w:r>
        <w:t>can be tried</w:t>
      </w:r>
      <w:r>
        <w:rPr>
          <w:spacing w:val="33"/>
        </w:rPr>
        <w:t xml:space="preserve"> </w:t>
      </w:r>
      <w:r>
        <w:t>for a while and then stopped</w:t>
      </w:r>
      <w:r>
        <w:rPr>
          <w:spacing w:val="40"/>
        </w:rPr>
        <w:t xml:space="preserve"> </w:t>
      </w:r>
      <w:r>
        <w:t>if they do not</w:t>
      </w:r>
      <w:r>
        <w:rPr>
          <w:spacing w:val="40"/>
        </w:rPr>
        <w:t xml:space="preserve"> </w:t>
      </w:r>
      <w:r>
        <w:t>help.</w:t>
      </w:r>
    </w:p>
    <w:p w14:paraId="734882B1" w14:textId="77777777" w:rsidR="00794892" w:rsidRDefault="00794892">
      <w:pPr>
        <w:pStyle w:val="BodyText"/>
        <w:kinsoku w:val="0"/>
        <w:overflowPunct w:val="0"/>
        <w:spacing w:before="19"/>
      </w:pPr>
    </w:p>
    <w:p w14:paraId="3FCAA8FA" w14:textId="77777777" w:rsidR="00794892" w:rsidRDefault="00794892">
      <w:pPr>
        <w:pStyle w:val="BodyText"/>
        <w:kinsoku w:val="0"/>
        <w:overflowPunct w:val="0"/>
        <w:spacing w:line="229" w:lineRule="exact"/>
        <w:ind w:left="557"/>
        <w:rPr>
          <w:spacing w:val="-2"/>
        </w:rPr>
      </w:pPr>
      <w:r>
        <w:t>I</w:t>
      </w:r>
      <w:r>
        <w:rPr>
          <w:spacing w:val="-7"/>
        </w:rPr>
        <w:t xml:space="preserve"> </w:t>
      </w:r>
      <w:r>
        <w:t>have</w:t>
      </w:r>
      <w:r>
        <w:rPr>
          <w:spacing w:val="-5"/>
        </w:rPr>
        <w:t xml:space="preserve"> </w:t>
      </w:r>
      <w:r>
        <w:t>these</w:t>
      </w:r>
      <w:r>
        <w:rPr>
          <w:spacing w:val="-5"/>
        </w:rPr>
        <w:t xml:space="preserve"> </w:t>
      </w:r>
      <w:r>
        <w:t>views</w:t>
      </w:r>
      <w:r>
        <w:rPr>
          <w:spacing w:val="-5"/>
        </w:rPr>
        <w:t xml:space="preserve"> </w:t>
      </w:r>
      <w:r>
        <w:t>about</w:t>
      </w:r>
      <w:r>
        <w:rPr>
          <w:spacing w:val="-11"/>
        </w:rPr>
        <w:t xml:space="preserve"> </w:t>
      </w:r>
      <w:r>
        <w:t>my</w:t>
      </w:r>
      <w:r>
        <w:rPr>
          <w:spacing w:val="-12"/>
        </w:rPr>
        <w:t xml:space="preserve"> </w:t>
      </w:r>
      <w:r>
        <w:t>health</w:t>
      </w:r>
      <w:r>
        <w:rPr>
          <w:spacing w:val="-10"/>
        </w:rPr>
        <w:t xml:space="preserve"> </w:t>
      </w:r>
      <w:r>
        <w:t>care</w:t>
      </w:r>
      <w:r>
        <w:rPr>
          <w:spacing w:val="-16"/>
        </w:rPr>
        <w:t xml:space="preserve"> </w:t>
      </w:r>
      <w:r>
        <w:t>in</w:t>
      </w:r>
      <w:r>
        <w:rPr>
          <w:spacing w:val="-12"/>
        </w:rPr>
        <w:t xml:space="preserve"> </w:t>
      </w:r>
      <w:r>
        <w:t>these</w:t>
      </w:r>
      <w:r>
        <w:rPr>
          <w:spacing w:val="-5"/>
        </w:rPr>
        <w:t xml:space="preserve"> </w:t>
      </w:r>
      <w:r>
        <w:rPr>
          <w:spacing w:val="-2"/>
        </w:rPr>
        <w:t>situations:</w:t>
      </w:r>
    </w:p>
    <w:p w14:paraId="5CC14F38" w14:textId="77777777" w:rsidR="00794892" w:rsidRDefault="00794892">
      <w:pPr>
        <w:pStyle w:val="BodyText"/>
        <w:kinsoku w:val="0"/>
        <w:overflowPunct w:val="0"/>
        <w:spacing w:line="229" w:lineRule="exact"/>
        <w:ind w:left="600"/>
        <w:rPr>
          <w:spacing w:val="-2"/>
        </w:rPr>
      </w:pPr>
      <w:r>
        <w:t>(NOTE:</w:t>
      </w:r>
      <w:r>
        <w:rPr>
          <w:spacing w:val="53"/>
        </w:rPr>
        <w:t xml:space="preserve"> </w:t>
      </w:r>
      <w:r>
        <w:t>You</w:t>
      </w:r>
      <w:r>
        <w:rPr>
          <w:spacing w:val="18"/>
        </w:rPr>
        <w:t xml:space="preserve"> </w:t>
      </w:r>
      <w:r>
        <w:t>can</w:t>
      </w:r>
      <w:r>
        <w:rPr>
          <w:spacing w:val="-5"/>
        </w:rPr>
        <w:t xml:space="preserve"> </w:t>
      </w:r>
      <w:r>
        <w:t>discuss</w:t>
      </w:r>
      <w:r>
        <w:rPr>
          <w:spacing w:val="8"/>
        </w:rPr>
        <w:t xml:space="preserve"> </w:t>
      </w:r>
      <w:r>
        <w:t>general</w:t>
      </w:r>
      <w:r>
        <w:rPr>
          <w:spacing w:val="27"/>
        </w:rPr>
        <w:t xml:space="preserve"> </w:t>
      </w:r>
      <w:r>
        <w:t>feelings,</w:t>
      </w:r>
      <w:r>
        <w:rPr>
          <w:spacing w:val="-16"/>
        </w:rPr>
        <w:t xml:space="preserve"> </w:t>
      </w:r>
      <w:r>
        <w:t>specific</w:t>
      </w:r>
      <w:r>
        <w:rPr>
          <w:spacing w:val="12"/>
        </w:rPr>
        <w:t xml:space="preserve"> </w:t>
      </w:r>
      <w:r>
        <w:t>treatments,</w:t>
      </w:r>
      <w:r>
        <w:rPr>
          <w:spacing w:val="16"/>
        </w:rPr>
        <w:t xml:space="preserve"> </w:t>
      </w:r>
      <w:r>
        <w:t>or</w:t>
      </w:r>
      <w:r>
        <w:rPr>
          <w:spacing w:val="4"/>
        </w:rPr>
        <w:t xml:space="preserve"> </w:t>
      </w:r>
      <w:r>
        <w:t>leave</w:t>
      </w:r>
      <w:r>
        <w:rPr>
          <w:spacing w:val="7"/>
        </w:rPr>
        <w:t xml:space="preserve"> </w:t>
      </w:r>
      <w:r>
        <w:t>any of</w:t>
      </w:r>
      <w:r>
        <w:rPr>
          <w:spacing w:val="-1"/>
        </w:rPr>
        <w:t xml:space="preserve"> </w:t>
      </w:r>
      <w:r>
        <w:t>them</w:t>
      </w:r>
      <w:r>
        <w:rPr>
          <w:spacing w:val="18"/>
        </w:rPr>
        <w:t xml:space="preserve"> </w:t>
      </w:r>
      <w:r>
        <w:rPr>
          <w:spacing w:val="-2"/>
        </w:rPr>
        <w:t>blank)</w:t>
      </w:r>
    </w:p>
    <w:p w14:paraId="7F08ED5C" w14:textId="77777777" w:rsidR="00794892" w:rsidRDefault="00794892">
      <w:pPr>
        <w:pStyle w:val="ListParagraph"/>
        <w:numPr>
          <w:ilvl w:val="0"/>
          <w:numId w:val="2"/>
        </w:numPr>
        <w:tabs>
          <w:tab w:val="left" w:pos="999"/>
          <w:tab w:val="left" w:pos="8637"/>
        </w:tabs>
        <w:kinsoku w:val="0"/>
        <w:overflowPunct w:val="0"/>
        <w:spacing w:before="206" w:line="235" w:lineRule="auto"/>
        <w:ind w:right="370"/>
        <w:rPr>
          <w:color w:val="444254"/>
          <w:sz w:val="21"/>
          <w:szCs w:val="21"/>
        </w:rPr>
      </w:pPr>
      <w:r>
        <w:rPr>
          <w:color w:val="000000"/>
          <w:sz w:val="20"/>
          <w:szCs w:val="20"/>
        </w:rPr>
        <w:t>If I had a reasonable chance of recovery, and were temporarily unable to decide or speak for myself, I would want:</w:t>
      </w:r>
      <w:r>
        <w:rPr>
          <w:color w:val="000000"/>
          <w:sz w:val="20"/>
          <w:szCs w:val="20"/>
          <w:u w:val="single"/>
        </w:rPr>
        <w:tab/>
      </w:r>
    </w:p>
    <w:p w14:paraId="1486D058" w14:textId="77777777" w:rsidR="00794892" w:rsidRDefault="007B7850">
      <w:pPr>
        <w:pStyle w:val="BodyText"/>
        <w:kinsoku w:val="0"/>
        <w:overflowPunct w:val="0"/>
        <w:spacing w:before="8"/>
        <w:rPr>
          <w:sz w:val="17"/>
          <w:szCs w:val="17"/>
        </w:rPr>
      </w:pPr>
      <w:r>
        <w:rPr>
          <w:noProof/>
        </w:rPr>
        <w:t>{{ temporary_incapacity_wishes }}</w:t>
      </w:r>
      <w:r>
        <w:rPr>
          <w:noProof/>
        </w:rPr>
        <w:pict w14:anchorId="07145646">
          <v:shape id="_x0000_s1040" style="position:absolute;margin-left:134.95pt;margin-top:22.9pt;width:384.1pt;height:.05pt;z-index:251654144;mso-wrap-distance-left:0;mso-wrap-distance-right:0;mso-position-horizontal-relative:page;mso-position-vertical-relative:text" coordsize="7682,1" o:allowincell="f" path="m,hhl7681,e" filled="f" strokeweight=".14053mm">
            <v:path arrowok="t"/>
            <w10:wrap type="topAndBottom" anchorx="page"/>
          </v:shape>
        </w:pict>
      </w:r>
    </w:p>
    <w:p w14:paraId="12F3856E" w14:textId="77777777" w:rsidR="00794892" w:rsidRDefault="00794892">
      <w:pPr>
        <w:pStyle w:val="BodyText"/>
        <w:kinsoku w:val="0"/>
        <w:overflowPunct w:val="0"/>
        <w:spacing w:before="7"/>
        <w:rPr>
          <w:sz w:val="17"/>
          <w:szCs w:val="17"/>
        </w:rPr>
      </w:pPr>
    </w:p>
    <w:p w14:paraId="23528F0D" w14:textId="77777777" w:rsidR="00794892" w:rsidRDefault="00794892">
      <w:pPr>
        <w:pStyle w:val="ListParagraph"/>
        <w:numPr>
          <w:ilvl w:val="0"/>
          <w:numId w:val="2"/>
        </w:numPr>
        <w:tabs>
          <w:tab w:val="left" w:pos="999"/>
          <w:tab w:val="left" w:pos="8704"/>
        </w:tabs>
        <w:kinsoku w:val="0"/>
        <w:overflowPunct w:val="0"/>
        <w:spacing w:before="200"/>
        <w:ind w:hanging="412"/>
        <w:rPr>
          <w:color w:val="444254"/>
          <w:sz w:val="21"/>
          <w:szCs w:val="21"/>
        </w:rPr>
      </w:pPr>
      <w:r>
        <w:rPr>
          <w:color w:val="000000"/>
          <w:sz w:val="20"/>
          <w:szCs w:val="20"/>
        </w:rPr>
        <w:t>If</w:t>
      </w:r>
      <w:r>
        <w:rPr>
          <w:color w:val="000000"/>
          <w:spacing w:val="-13"/>
          <w:sz w:val="20"/>
          <w:szCs w:val="20"/>
        </w:rPr>
        <w:t xml:space="preserve"> </w:t>
      </w:r>
      <w:r>
        <w:rPr>
          <w:color w:val="000000"/>
          <w:sz w:val="20"/>
          <w:szCs w:val="20"/>
        </w:rPr>
        <w:t>I</w:t>
      </w:r>
      <w:r>
        <w:rPr>
          <w:color w:val="000000"/>
          <w:spacing w:val="-26"/>
          <w:sz w:val="20"/>
          <w:szCs w:val="20"/>
        </w:rPr>
        <w:t xml:space="preserve"> </w:t>
      </w:r>
      <w:r>
        <w:rPr>
          <w:color w:val="000000"/>
          <w:sz w:val="20"/>
          <w:szCs w:val="20"/>
        </w:rPr>
        <w:t>were</w:t>
      </w:r>
      <w:r>
        <w:rPr>
          <w:color w:val="000000"/>
          <w:spacing w:val="-12"/>
          <w:sz w:val="20"/>
          <w:szCs w:val="20"/>
        </w:rPr>
        <w:t xml:space="preserve"> </w:t>
      </w:r>
      <w:r>
        <w:rPr>
          <w:color w:val="000000"/>
          <w:sz w:val="20"/>
          <w:szCs w:val="20"/>
        </w:rPr>
        <w:t>dying</w:t>
      </w:r>
      <w:r>
        <w:rPr>
          <w:color w:val="000000"/>
          <w:spacing w:val="17"/>
          <w:sz w:val="20"/>
          <w:szCs w:val="20"/>
        </w:rPr>
        <w:t xml:space="preserve"> </w:t>
      </w:r>
      <w:r>
        <w:rPr>
          <w:color w:val="000000"/>
          <w:sz w:val="20"/>
          <w:szCs w:val="20"/>
        </w:rPr>
        <w:t>and</w:t>
      </w:r>
      <w:r>
        <w:rPr>
          <w:color w:val="000000"/>
          <w:spacing w:val="4"/>
          <w:sz w:val="20"/>
          <w:szCs w:val="20"/>
        </w:rPr>
        <w:t xml:space="preserve"> </w:t>
      </w:r>
      <w:r>
        <w:rPr>
          <w:color w:val="000000"/>
          <w:sz w:val="20"/>
          <w:szCs w:val="20"/>
        </w:rPr>
        <w:t>unable</w:t>
      </w:r>
      <w:r>
        <w:rPr>
          <w:color w:val="000000"/>
          <w:spacing w:val="-6"/>
          <w:sz w:val="20"/>
          <w:szCs w:val="20"/>
        </w:rPr>
        <w:t xml:space="preserve"> </w:t>
      </w:r>
      <w:r>
        <w:rPr>
          <w:color w:val="000000"/>
          <w:sz w:val="20"/>
          <w:szCs w:val="20"/>
        </w:rPr>
        <w:t>to</w:t>
      </w:r>
      <w:r>
        <w:rPr>
          <w:color w:val="000000"/>
          <w:spacing w:val="-13"/>
          <w:sz w:val="20"/>
          <w:szCs w:val="20"/>
        </w:rPr>
        <w:t xml:space="preserve"> </w:t>
      </w:r>
      <w:r>
        <w:rPr>
          <w:color w:val="000000"/>
          <w:sz w:val="20"/>
          <w:szCs w:val="20"/>
        </w:rPr>
        <w:t>decide</w:t>
      </w:r>
      <w:r>
        <w:rPr>
          <w:color w:val="000000"/>
          <w:spacing w:val="-10"/>
          <w:sz w:val="20"/>
          <w:szCs w:val="20"/>
        </w:rPr>
        <w:t xml:space="preserve"> </w:t>
      </w:r>
      <w:r>
        <w:rPr>
          <w:color w:val="000000"/>
          <w:sz w:val="20"/>
          <w:szCs w:val="20"/>
        </w:rPr>
        <w:t>or</w:t>
      </w:r>
      <w:r>
        <w:rPr>
          <w:color w:val="000000"/>
          <w:spacing w:val="-14"/>
          <w:sz w:val="20"/>
          <w:szCs w:val="20"/>
        </w:rPr>
        <w:t xml:space="preserve"> </w:t>
      </w:r>
      <w:r>
        <w:rPr>
          <w:color w:val="000000"/>
          <w:sz w:val="20"/>
          <w:szCs w:val="20"/>
        </w:rPr>
        <w:t>speak</w:t>
      </w:r>
      <w:r>
        <w:rPr>
          <w:color w:val="000000"/>
          <w:spacing w:val="-9"/>
          <w:sz w:val="20"/>
          <w:szCs w:val="20"/>
        </w:rPr>
        <w:t xml:space="preserve"> </w:t>
      </w:r>
      <w:r>
        <w:rPr>
          <w:color w:val="000000"/>
          <w:sz w:val="20"/>
          <w:szCs w:val="20"/>
        </w:rPr>
        <w:t>for</w:t>
      </w:r>
      <w:r>
        <w:rPr>
          <w:color w:val="000000"/>
          <w:spacing w:val="-12"/>
          <w:sz w:val="20"/>
          <w:szCs w:val="20"/>
        </w:rPr>
        <w:t xml:space="preserve"> </w:t>
      </w:r>
      <w:r>
        <w:rPr>
          <w:color w:val="000000"/>
          <w:sz w:val="20"/>
          <w:szCs w:val="20"/>
        </w:rPr>
        <w:t>myself,</w:t>
      </w:r>
      <w:r>
        <w:rPr>
          <w:color w:val="000000"/>
          <w:spacing w:val="14"/>
          <w:sz w:val="20"/>
          <w:szCs w:val="20"/>
        </w:rPr>
        <w:t xml:space="preserve"> </w:t>
      </w:r>
      <w:r>
        <w:rPr>
          <w:color w:val="000000"/>
          <w:sz w:val="20"/>
          <w:szCs w:val="20"/>
        </w:rPr>
        <w:t>I</w:t>
      </w:r>
      <w:r>
        <w:rPr>
          <w:color w:val="000000"/>
          <w:spacing w:val="-28"/>
          <w:sz w:val="20"/>
          <w:szCs w:val="20"/>
        </w:rPr>
        <w:t xml:space="preserve"> </w:t>
      </w:r>
      <w:r>
        <w:rPr>
          <w:color w:val="000000"/>
          <w:sz w:val="20"/>
          <w:szCs w:val="20"/>
        </w:rPr>
        <w:t>would</w:t>
      </w:r>
      <w:r>
        <w:rPr>
          <w:color w:val="000000"/>
          <w:spacing w:val="-3"/>
          <w:sz w:val="20"/>
          <w:szCs w:val="20"/>
        </w:rPr>
        <w:t xml:space="preserve"> </w:t>
      </w:r>
      <w:r>
        <w:rPr>
          <w:color w:val="000000"/>
          <w:sz w:val="20"/>
          <w:szCs w:val="20"/>
        </w:rPr>
        <w:t>want:</w:t>
      </w:r>
      <w:r>
        <w:rPr>
          <w:color w:val="000000"/>
          <w:spacing w:val="-12"/>
          <w:sz w:val="20"/>
          <w:szCs w:val="20"/>
        </w:rPr>
        <w:t xml:space="preserve"> </w:t>
      </w:r>
      <w:r>
        <w:rPr>
          <w:color w:val="000000"/>
          <w:sz w:val="20"/>
          <w:szCs w:val="20"/>
          <w:u w:val="single"/>
        </w:rPr>
        <w:tab/>
      </w:r>
    </w:p>
    <w:p w14:paraId="3146A124" w14:textId="77777777" w:rsidR="00794892" w:rsidRDefault="007B7850">
      <w:pPr>
        <w:pStyle w:val="BodyText"/>
        <w:kinsoku w:val="0"/>
        <w:overflowPunct w:val="0"/>
        <w:spacing w:before="4"/>
        <w:rPr>
          <w:sz w:val="17"/>
          <w:szCs w:val="17"/>
        </w:rPr>
      </w:pPr>
      <w:r>
        <w:rPr>
          <w:noProof/>
        </w:rPr>
        <w:t>{{ dying_care_wishes }}</w:t>
      </w:r>
      <w:r>
        <w:rPr>
          <w:noProof/>
        </w:rPr>
        <w:pict w14:anchorId="21A45B46">
          <v:shape id="_x0000_s1042" style="position:absolute;margin-left:135pt;margin-top:22.7pt;width:384.1pt;height:.05pt;z-index:251656192;mso-wrap-distance-left:0;mso-wrap-distance-right:0;mso-position-horizontal-relative:page;mso-position-vertical-relative:text" coordsize="7682,1" o:allowincell="f" path="m,hhl7681,e" filled="f" strokeweight=".14053mm">
            <v:path arrowok="t"/>
            <w10:wrap type="topAndBottom" anchorx="page"/>
          </v:shape>
        </w:pict>
      </w:r>
    </w:p>
    <w:p w14:paraId="7DA0BD7D" w14:textId="77777777" w:rsidR="00794892" w:rsidRDefault="00794892">
      <w:pPr>
        <w:pStyle w:val="BodyText"/>
        <w:kinsoku w:val="0"/>
        <w:overflowPunct w:val="0"/>
        <w:spacing w:before="7"/>
        <w:rPr>
          <w:sz w:val="17"/>
          <w:szCs w:val="17"/>
        </w:rPr>
      </w:pPr>
    </w:p>
    <w:p w14:paraId="1A925554" w14:textId="77777777" w:rsidR="00794892" w:rsidRDefault="00794892">
      <w:pPr>
        <w:pStyle w:val="ListParagraph"/>
        <w:numPr>
          <w:ilvl w:val="0"/>
          <w:numId w:val="2"/>
        </w:numPr>
        <w:tabs>
          <w:tab w:val="left" w:pos="985"/>
        </w:tabs>
        <w:kinsoku w:val="0"/>
        <w:overflowPunct w:val="0"/>
        <w:spacing w:before="200"/>
        <w:ind w:left="985" w:hanging="401"/>
        <w:rPr>
          <w:color w:val="444254"/>
          <w:spacing w:val="80"/>
          <w:sz w:val="21"/>
          <w:szCs w:val="21"/>
        </w:rPr>
      </w:pPr>
      <w:r>
        <w:rPr>
          <w:color w:val="000000"/>
          <w:sz w:val="20"/>
          <w:szCs w:val="20"/>
        </w:rPr>
        <w:t>If</w:t>
      </w:r>
      <w:r>
        <w:rPr>
          <w:color w:val="000000"/>
          <w:spacing w:val="-5"/>
          <w:sz w:val="20"/>
          <w:szCs w:val="20"/>
        </w:rPr>
        <w:t xml:space="preserve"> </w:t>
      </w:r>
      <w:r>
        <w:rPr>
          <w:color w:val="000000"/>
          <w:sz w:val="20"/>
          <w:szCs w:val="20"/>
        </w:rPr>
        <w:t>I</w:t>
      </w:r>
      <w:r>
        <w:rPr>
          <w:color w:val="000000"/>
          <w:spacing w:val="-3"/>
          <w:sz w:val="20"/>
          <w:szCs w:val="20"/>
        </w:rPr>
        <w:t xml:space="preserve"> </w:t>
      </w:r>
      <w:r>
        <w:rPr>
          <w:color w:val="000000"/>
          <w:sz w:val="20"/>
          <w:szCs w:val="20"/>
        </w:rPr>
        <w:t>were</w:t>
      </w:r>
      <w:r>
        <w:rPr>
          <w:color w:val="000000"/>
          <w:spacing w:val="-1"/>
          <w:sz w:val="20"/>
          <w:szCs w:val="20"/>
        </w:rPr>
        <w:t xml:space="preserve"> </w:t>
      </w:r>
      <w:r>
        <w:rPr>
          <w:color w:val="000000"/>
          <w:sz w:val="20"/>
          <w:szCs w:val="20"/>
        </w:rPr>
        <w:t>permanently</w:t>
      </w:r>
      <w:r>
        <w:rPr>
          <w:color w:val="000000"/>
          <w:spacing w:val="6"/>
          <w:sz w:val="20"/>
          <w:szCs w:val="20"/>
        </w:rPr>
        <w:t xml:space="preserve"> </w:t>
      </w:r>
      <w:r>
        <w:rPr>
          <w:color w:val="000000"/>
          <w:sz w:val="20"/>
          <w:szCs w:val="20"/>
        </w:rPr>
        <w:t>unconscious</w:t>
      </w:r>
      <w:r>
        <w:rPr>
          <w:color w:val="000000"/>
          <w:spacing w:val="15"/>
          <w:sz w:val="20"/>
          <w:szCs w:val="20"/>
        </w:rPr>
        <w:t xml:space="preserve"> </w:t>
      </w:r>
      <w:r>
        <w:rPr>
          <w:color w:val="000000"/>
          <w:sz w:val="20"/>
          <w:szCs w:val="20"/>
        </w:rPr>
        <w:t>and</w:t>
      </w:r>
      <w:r>
        <w:rPr>
          <w:color w:val="000000"/>
          <w:spacing w:val="8"/>
          <w:sz w:val="20"/>
          <w:szCs w:val="20"/>
        </w:rPr>
        <w:t xml:space="preserve"> </w:t>
      </w:r>
      <w:r>
        <w:rPr>
          <w:color w:val="000000"/>
          <w:sz w:val="20"/>
          <w:szCs w:val="20"/>
        </w:rPr>
        <w:t>unable</w:t>
      </w:r>
      <w:r>
        <w:rPr>
          <w:color w:val="000000"/>
          <w:spacing w:val="5"/>
          <w:sz w:val="20"/>
          <w:szCs w:val="20"/>
        </w:rPr>
        <w:t xml:space="preserve"> </w:t>
      </w:r>
      <w:r>
        <w:rPr>
          <w:color w:val="000000"/>
          <w:sz w:val="20"/>
          <w:szCs w:val="20"/>
        </w:rPr>
        <w:t>to</w:t>
      </w:r>
      <w:r>
        <w:rPr>
          <w:color w:val="000000"/>
          <w:spacing w:val="1"/>
          <w:sz w:val="20"/>
          <w:szCs w:val="20"/>
        </w:rPr>
        <w:t xml:space="preserve"> </w:t>
      </w:r>
      <w:r>
        <w:rPr>
          <w:color w:val="000000"/>
          <w:sz w:val="20"/>
          <w:szCs w:val="20"/>
        </w:rPr>
        <w:t>decide</w:t>
      </w:r>
      <w:r>
        <w:rPr>
          <w:color w:val="000000"/>
          <w:spacing w:val="14"/>
          <w:sz w:val="20"/>
          <w:szCs w:val="20"/>
        </w:rPr>
        <w:t xml:space="preserve"> </w:t>
      </w:r>
      <w:r>
        <w:rPr>
          <w:color w:val="000000"/>
          <w:sz w:val="20"/>
          <w:szCs w:val="20"/>
        </w:rPr>
        <w:t>or</w:t>
      </w:r>
      <w:r>
        <w:rPr>
          <w:color w:val="000000"/>
          <w:spacing w:val="3"/>
          <w:sz w:val="20"/>
          <w:szCs w:val="20"/>
        </w:rPr>
        <w:t xml:space="preserve"> </w:t>
      </w:r>
      <w:r>
        <w:rPr>
          <w:color w:val="000000"/>
          <w:sz w:val="20"/>
          <w:szCs w:val="20"/>
        </w:rPr>
        <w:t>speak</w:t>
      </w:r>
      <w:r>
        <w:rPr>
          <w:color w:val="000000"/>
          <w:spacing w:val="17"/>
          <w:sz w:val="20"/>
          <w:szCs w:val="20"/>
        </w:rPr>
        <w:t xml:space="preserve"> </w:t>
      </w:r>
      <w:r>
        <w:rPr>
          <w:color w:val="000000"/>
          <w:sz w:val="20"/>
          <w:szCs w:val="20"/>
        </w:rPr>
        <w:t>for</w:t>
      </w:r>
      <w:r>
        <w:rPr>
          <w:color w:val="000000"/>
          <w:spacing w:val="1"/>
          <w:sz w:val="20"/>
          <w:szCs w:val="20"/>
        </w:rPr>
        <w:t xml:space="preserve"> </w:t>
      </w:r>
      <w:r>
        <w:rPr>
          <w:color w:val="000000"/>
          <w:sz w:val="20"/>
          <w:szCs w:val="20"/>
        </w:rPr>
        <w:t>myself,</w:t>
      </w:r>
      <w:r>
        <w:rPr>
          <w:color w:val="000000"/>
          <w:spacing w:val="14"/>
          <w:sz w:val="20"/>
          <w:szCs w:val="20"/>
        </w:rPr>
        <w:t xml:space="preserve"> </w:t>
      </w:r>
      <w:r>
        <w:rPr>
          <w:color w:val="000000"/>
          <w:sz w:val="20"/>
          <w:szCs w:val="20"/>
        </w:rPr>
        <w:t>I</w:t>
      </w:r>
      <w:r>
        <w:rPr>
          <w:color w:val="000000"/>
          <w:spacing w:val="-6"/>
          <w:sz w:val="20"/>
          <w:szCs w:val="20"/>
        </w:rPr>
        <w:t xml:space="preserve"> </w:t>
      </w:r>
      <w:r>
        <w:rPr>
          <w:color w:val="000000"/>
          <w:sz w:val="20"/>
          <w:szCs w:val="20"/>
        </w:rPr>
        <w:t>would</w:t>
      </w:r>
      <w:r>
        <w:rPr>
          <w:color w:val="000000"/>
          <w:spacing w:val="14"/>
          <w:sz w:val="20"/>
          <w:szCs w:val="20"/>
        </w:rPr>
        <w:t xml:space="preserve"> </w:t>
      </w:r>
      <w:r>
        <w:rPr>
          <w:color w:val="000000"/>
          <w:sz w:val="20"/>
          <w:szCs w:val="20"/>
        </w:rPr>
        <w:t>want:</w:t>
      </w:r>
      <w:r>
        <w:rPr>
          <w:color w:val="000000"/>
          <w:spacing w:val="-4"/>
          <w:sz w:val="20"/>
          <w:szCs w:val="20"/>
        </w:rPr>
        <w:t xml:space="preserve"> </w:t>
      </w:r>
      <w:r>
        <w:rPr>
          <w:color w:val="000000"/>
          <w:spacing w:val="80"/>
          <w:sz w:val="20"/>
          <w:szCs w:val="20"/>
          <w:u w:val="single"/>
        </w:rPr>
        <w:t xml:space="preserve"> </w:t>
      </w:r>
    </w:p>
    <w:p w14:paraId="7AE04729" w14:textId="77777777" w:rsidR="00794892" w:rsidRDefault="007B7850">
      <w:pPr>
        <w:pStyle w:val="BodyText"/>
        <w:kinsoku w:val="0"/>
        <w:overflowPunct w:val="0"/>
        <w:spacing w:before="4"/>
        <w:rPr>
          <w:sz w:val="17"/>
          <w:szCs w:val="17"/>
        </w:rPr>
      </w:pPr>
      <w:r>
        <w:rPr>
          <w:noProof/>
        </w:rPr>
        <w:t>{{ permanent_unconsciousness_wishes }}</w:t>
      </w:r>
      <w:r>
        <w:rPr>
          <w:noProof/>
        </w:rPr>
        <w:pict w14:anchorId="0AB7104B">
          <v:shape id="_x0000_s1044" style="position:absolute;margin-left:134.25pt;margin-top:22.6pt;width:385.05pt;height:.05pt;z-index:251658240;mso-wrap-distance-left:0;mso-wrap-distance-right:0;mso-position-horizontal-relative:page;mso-position-vertical-relative:text" coordsize="7701,1" o:allowincell="f" path="m,hhl7700,e" filled="f" strokeweight=".14053mm">
            <v:path arrowok="t"/>
            <w10:wrap type="topAndBottom" anchorx="page"/>
          </v:shape>
        </w:pict>
      </w:r>
    </w:p>
    <w:p w14:paraId="0916F353" w14:textId="77777777" w:rsidR="00794892" w:rsidRDefault="00794892">
      <w:pPr>
        <w:pStyle w:val="BodyText"/>
        <w:kinsoku w:val="0"/>
        <w:overflowPunct w:val="0"/>
        <w:spacing w:before="4"/>
        <w:rPr>
          <w:sz w:val="17"/>
          <w:szCs w:val="17"/>
        </w:rPr>
      </w:pPr>
    </w:p>
    <w:p w14:paraId="50815B58" w14:textId="77777777" w:rsidR="00794892" w:rsidRDefault="00794892">
      <w:pPr>
        <w:pStyle w:val="ListParagraph"/>
        <w:numPr>
          <w:ilvl w:val="0"/>
          <w:numId w:val="2"/>
        </w:numPr>
        <w:tabs>
          <w:tab w:val="left" w:pos="1000"/>
          <w:tab w:val="left" w:pos="8864"/>
        </w:tabs>
        <w:kinsoku w:val="0"/>
        <w:overflowPunct w:val="0"/>
        <w:spacing w:before="206" w:line="235" w:lineRule="auto"/>
        <w:ind w:left="1000" w:right="143" w:hanging="392"/>
        <w:rPr>
          <w:color w:val="444254"/>
          <w:sz w:val="21"/>
          <w:szCs w:val="21"/>
        </w:rPr>
      </w:pPr>
      <w:r>
        <w:rPr>
          <w:color w:val="000000"/>
          <w:sz w:val="20"/>
          <w:szCs w:val="20"/>
        </w:rPr>
        <w:t>If I</w:t>
      </w:r>
      <w:r>
        <w:rPr>
          <w:color w:val="000000"/>
          <w:spacing w:val="-11"/>
          <w:sz w:val="20"/>
          <w:szCs w:val="20"/>
        </w:rPr>
        <w:t xml:space="preserve"> </w:t>
      </w:r>
      <w:r>
        <w:rPr>
          <w:color w:val="000000"/>
          <w:sz w:val="20"/>
          <w:szCs w:val="20"/>
        </w:rPr>
        <w:t>were</w:t>
      </w:r>
      <w:r>
        <w:rPr>
          <w:color w:val="000000"/>
          <w:spacing w:val="-4"/>
          <w:sz w:val="20"/>
          <w:szCs w:val="20"/>
        </w:rPr>
        <w:t xml:space="preserve"> </w:t>
      </w:r>
      <w:r>
        <w:rPr>
          <w:color w:val="000000"/>
          <w:sz w:val="20"/>
          <w:szCs w:val="20"/>
        </w:rPr>
        <w:t>completely dependent</w:t>
      </w:r>
      <w:r>
        <w:rPr>
          <w:color w:val="000000"/>
          <w:spacing w:val="25"/>
          <w:sz w:val="20"/>
          <w:szCs w:val="20"/>
        </w:rPr>
        <w:t xml:space="preserve"> </w:t>
      </w:r>
      <w:r>
        <w:rPr>
          <w:color w:val="000000"/>
          <w:sz w:val="20"/>
          <w:szCs w:val="20"/>
        </w:rPr>
        <w:t>on</w:t>
      </w:r>
      <w:r>
        <w:rPr>
          <w:color w:val="000000"/>
          <w:spacing w:val="-10"/>
          <w:sz w:val="20"/>
          <w:szCs w:val="20"/>
        </w:rPr>
        <w:t xml:space="preserve"> </w:t>
      </w:r>
      <w:r>
        <w:rPr>
          <w:color w:val="000000"/>
          <w:sz w:val="20"/>
          <w:szCs w:val="20"/>
        </w:rPr>
        <w:t>others for</w:t>
      </w:r>
      <w:r>
        <w:rPr>
          <w:color w:val="000000"/>
          <w:spacing w:val="-10"/>
          <w:sz w:val="20"/>
          <w:szCs w:val="20"/>
        </w:rPr>
        <w:t xml:space="preserve"> </w:t>
      </w:r>
      <w:r>
        <w:rPr>
          <w:color w:val="000000"/>
          <w:sz w:val="20"/>
          <w:szCs w:val="20"/>
        </w:rPr>
        <w:t>my</w:t>
      </w:r>
      <w:r>
        <w:rPr>
          <w:color w:val="000000"/>
          <w:spacing w:val="-10"/>
          <w:sz w:val="20"/>
          <w:szCs w:val="20"/>
        </w:rPr>
        <w:t xml:space="preserve"> </w:t>
      </w:r>
      <w:r>
        <w:rPr>
          <w:color w:val="000000"/>
          <w:sz w:val="20"/>
          <w:szCs w:val="20"/>
        </w:rPr>
        <w:t>care and unable to decide or</w:t>
      </w:r>
      <w:r>
        <w:rPr>
          <w:color w:val="000000"/>
          <w:spacing w:val="-6"/>
          <w:sz w:val="20"/>
          <w:szCs w:val="20"/>
        </w:rPr>
        <w:t xml:space="preserve"> </w:t>
      </w:r>
      <w:r>
        <w:rPr>
          <w:color w:val="000000"/>
          <w:sz w:val="20"/>
          <w:szCs w:val="20"/>
        </w:rPr>
        <w:t>speak for</w:t>
      </w:r>
      <w:r>
        <w:rPr>
          <w:color w:val="000000"/>
          <w:spacing w:val="-3"/>
          <w:sz w:val="20"/>
          <w:szCs w:val="20"/>
        </w:rPr>
        <w:t xml:space="preserve"> </w:t>
      </w:r>
      <w:r>
        <w:rPr>
          <w:color w:val="000000"/>
          <w:sz w:val="20"/>
          <w:szCs w:val="20"/>
        </w:rPr>
        <w:t>myself,</w:t>
      </w:r>
      <w:r>
        <w:rPr>
          <w:color w:val="000000"/>
          <w:spacing w:val="40"/>
          <w:sz w:val="20"/>
          <w:szCs w:val="20"/>
        </w:rPr>
        <w:t xml:space="preserve"> </w:t>
      </w:r>
      <w:r>
        <w:rPr>
          <w:color w:val="000000"/>
          <w:sz w:val="20"/>
          <w:szCs w:val="20"/>
        </w:rPr>
        <w:t>I would want:</w:t>
      </w:r>
      <w:r>
        <w:rPr>
          <w:color w:val="000000"/>
          <w:sz w:val="20"/>
          <w:szCs w:val="20"/>
          <w:u w:val="single"/>
        </w:rPr>
        <w:tab/>
      </w:r>
    </w:p>
    <w:p w14:paraId="0D9A0E8C" w14:textId="77777777" w:rsidR="00794892" w:rsidRDefault="007B7850">
      <w:pPr>
        <w:pStyle w:val="BodyText"/>
        <w:kinsoku w:val="0"/>
        <w:overflowPunct w:val="0"/>
        <w:spacing w:before="8"/>
        <w:rPr>
          <w:sz w:val="17"/>
          <w:szCs w:val="17"/>
        </w:rPr>
      </w:pPr>
      <w:r>
        <w:rPr>
          <w:noProof/>
        </w:rPr>
        <w:t>{{ dependent_care_wishes }}</w:t>
      </w:r>
      <w:r>
        <w:rPr>
          <w:noProof/>
        </w:rPr>
        <w:pict w14:anchorId="7FD2B8B7">
          <v:shape id="_x0000_s1046" style="position:absolute;margin-left:135pt;margin-top:22.9pt;width:384.1pt;height:.05pt;z-index:251660288;mso-wrap-distance-left:0;mso-wrap-distance-right:0;mso-position-horizontal-relative:page;mso-position-vertical-relative:text" coordsize="7682,1" o:allowincell="f" path="m,hhl7681,e" filled="f" strokeweight=".14053mm">
            <v:path arrowok="t"/>
            <w10:wrap type="topAndBottom" anchorx="page"/>
          </v:shape>
        </w:pict>
      </w:r>
    </w:p>
    <w:p w14:paraId="6A2CC096" w14:textId="77777777" w:rsidR="00794892" w:rsidRDefault="00794892">
      <w:pPr>
        <w:pStyle w:val="BodyText"/>
        <w:kinsoku w:val="0"/>
        <w:overflowPunct w:val="0"/>
        <w:spacing w:before="7"/>
        <w:rPr>
          <w:sz w:val="17"/>
          <w:szCs w:val="17"/>
        </w:rPr>
      </w:pPr>
    </w:p>
    <w:p w14:paraId="51E52F61" w14:textId="77777777" w:rsidR="00794892" w:rsidRDefault="00794892">
      <w:pPr>
        <w:pStyle w:val="ListParagraph"/>
        <w:numPr>
          <w:ilvl w:val="0"/>
          <w:numId w:val="2"/>
        </w:numPr>
        <w:tabs>
          <w:tab w:val="left" w:pos="978"/>
          <w:tab w:val="left" w:pos="8652"/>
        </w:tabs>
        <w:kinsoku w:val="0"/>
        <w:overflowPunct w:val="0"/>
        <w:spacing w:before="202" w:line="276" w:lineRule="auto"/>
        <w:ind w:left="971" w:right="273" w:hanging="401"/>
        <w:rPr>
          <w:color w:val="000000"/>
          <w:sz w:val="20"/>
          <w:szCs w:val="20"/>
        </w:rPr>
      </w:pPr>
      <w:r>
        <w:rPr>
          <w:sz w:val="20"/>
          <w:szCs w:val="20"/>
        </w:rPr>
        <w:t>In</w:t>
      </w:r>
      <w:r>
        <w:rPr>
          <w:spacing w:val="-13"/>
          <w:sz w:val="20"/>
          <w:szCs w:val="20"/>
        </w:rPr>
        <w:t xml:space="preserve"> </w:t>
      </w:r>
      <w:r>
        <w:rPr>
          <w:sz w:val="20"/>
          <w:szCs w:val="20"/>
        </w:rPr>
        <w:t>all</w:t>
      </w:r>
      <w:r>
        <w:rPr>
          <w:spacing w:val="-3"/>
          <w:sz w:val="20"/>
          <w:szCs w:val="20"/>
        </w:rPr>
        <w:t xml:space="preserve"> </w:t>
      </w:r>
      <w:r>
        <w:rPr>
          <w:sz w:val="20"/>
          <w:szCs w:val="20"/>
        </w:rPr>
        <w:t>circumstances,</w:t>
      </w:r>
      <w:r>
        <w:rPr>
          <w:spacing w:val="-5"/>
          <w:sz w:val="20"/>
          <w:szCs w:val="20"/>
        </w:rPr>
        <w:t xml:space="preserve"> </w:t>
      </w:r>
      <w:r>
        <w:rPr>
          <w:sz w:val="20"/>
          <w:szCs w:val="20"/>
        </w:rPr>
        <w:t>my</w:t>
      </w:r>
      <w:r>
        <w:rPr>
          <w:spacing w:val="-18"/>
          <w:sz w:val="20"/>
          <w:szCs w:val="20"/>
        </w:rPr>
        <w:t xml:space="preserve"> </w:t>
      </w:r>
      <w:r>
        <w:rPr>
          <w:sz w:val="20"/>
          <w:szCs w:val="20"/>
        </w:rPr>
        <w:t>doctors</w:t>
      </w:r>
      <w:r>
        <w:rPr>
          <w:spacing w:val="-13"/>
          <w:sz w:val="20"/>
          <w:szCs w:val="20"/>
        </w:rPr>
        <w:t xml:space="preserve"> </w:t>
      </w:r>
      <w:r>
        <w:rPr>
          <w:sz w:val="20"/>
          <w:szCs w:val="20"/>
        </w:rPr>
        <w:t>will</w:t>
      </w:r>
      <w:r>
        <w:rPr>
          <w:spacing w:val="-9"/>
          <w:sz w:val="20"/>
          <w:szCs w:val="20"/>
        </w:rPr>
        <w:t xml:space="preserve"> </w:t>
      </w:r>
      <w:r>
        <w:rPr>
          <w:sz w:val="20"/>
          <w:szCs w:val="20"/>
        </w:rPr>
        <w:t>try</w:t>
      </w:r>
      <w:r>
        <w:rPr>
          <w:spacing w:val="-16"/>
          <w:sz w:val="20"/>
          <w:szCs w:val="20"/>
        </w:rPr>
        <w:t xml:space="preserve"> </w:t>
      </w:r>
      <w:r>
        <w:rPr>
          <w:sz w:val="20"/>
          <w:szCs w:val="20"/>
        </w:rPr>
        <w:t>to</w:t>
      </w:r>
      <w:r>
        <w:rPr>
          <w:spacing w:val="-13"/>
          <w:sz w:val="20"/>
          <w:szCs w:val="20"/>
        </w:rPr>
        <w:t xml:space="preserve"> </w:t>
      </w:r>
      <w:r>
        <w:rPr>
          <w:sz w:val="20"/>
          <w:szCs w:val="20"/>
        </w:rPr>
        <w:t>keep</w:t>
      </w:r>
      <w:r>
        <w:rPr>
          <w:spacing w:val="-8"/>
          <w:sz w:val="20"/>
          <w:szCs w:val="20"/>
        </w:rPr>
        <w:t xml:space="preserve"> </w:t>
      </w:r>
      <w:r>
        <w:rPr>
          <w:sz w:val="20"/>
          <w:szCs w:val="20"/>
        </w:rPr>
        <w:t>me</w:t>
      </w:r>
      <w:r>
        <w:rPr>
          <w:spacing w:val="-13"/>
          <w:sz w:val="20"/>
          <w:szCs w:val="20"/>
        </w:rPr>
        <w:t xml:space="preserve"> </w:t>
      </w:r>
      <w:r>
        <w:rPr>
          <w:sz w:val="20"/>
          <w:szCs w:val="20"/>
        </w:rPr>
        <w:t>comfortable</w:t>
      </w:r>
      <w:r>
        <w:rPr>
          <w:spacing w:val="-5"/>
          <w:sz w:val="20"/>
          <w:szCs w:val="20"/>
        </w:rPr>
        <w:t xml:space="preserve"> </w:t>
      </w:r>
      <w:r>
        <w:rPr>
          <w:sz w:val="20"/>
          <w:szCs w:val="20"/>
        </w:rPr>
        <w:t>and</w:t>
      </w:r>
      <w:r>
        <w:rPr>
          <w:spacing w:val="-13"/>
          <w:sz w:val="20"/>
          <w:szCs w:val="20"/>
        </w:rPr>
        <w:t xml:space="preserve"> </w:t>
      </w:r>
      <w:r>
        <w:rPr>
          <w:sz w:val="20"/>
          <w:szCs w:val="20"/>
        </w:rPr>
        <w:t>reduce</w:t>
      </w:r>
      <w:r>
        <w:rPr>
          <w:spacing w:val="-13"/>
          <w:sz w:val="20"/>
          <w:szCs w:val="20"/>
        </w:rPr>
        <w:t xml:space="preserve"> </w:t>
      </w:r>
      <w:r>
        <w:rPr>
          <w:sz w:val="20"/>
          <w:szCs w:val="20"/>
        </w:rPr>
        <w:t>my</w:t>
      </w:r>
      <w:r>
        <w:rPr>
          <w:spacing w:val="-18"/>
          <w:sz w:val="20"/>
          <w:szCs w:val="20"/>
        </w:rPr>
        <w:t xml:space="preserve"> </w:t>
      </w:r>
      <w:r>
        <w:rPr>
          <w:sz w:val="20"/>
          <w:szCs w:val="20"/>
        </w:rPr>
        <w:t>pain</w:t>
      </w:r>
      <w:r>
        <w:rPr>
          <w:spacing w:val="-35"/>
          <w:sz w:val="20"/>
          <w:szCs w:val="20"/>
        </w:rPr>
        <w:t xml:space="preserve"> </w:t>
      </w:r>
      <w:r>
        <w:rPr>
          <w:sz w:val="20"/>
          <w:szCs w:val="20"/>
        </w:rPr>
        <w:t>.</w:t>
      </w:r>
      <w:r>
        <w:rPr>
          <w:spacing w:val="-31"/>
          <w:sz w:val="20"/>
          <w:szCs w:val="20"/>
        </w:rPr>
        <w:t xml:space="preserve"> </w:t>
      </w:r>
      <w:r>
        <w:rPr>
          <w:sz w:val="20"/>
          <w:szCs w:val="20"/>
        </w:rPr>
        <w:t>This</w:t>
      </w:r>
      <w:r>
        <w:rPr>
          <w:spacing w:val="-15"/>
          <w:sz w:val="20"/>
          <w:szCs w:val="20"/>
        </w:rPr>
        <w:t xml:space="preserve"> </w:t>
      </w:r>
      <w:r>
        <w:rPr>
          <w:sz w:val="20"/>
          <w:szCs w:val="20"/>
        </w:rPr>
        <w:t>is</w:t>
      </w:r>
      <w:r>
        <w:rPr>
          <w:spacing w:val="-1"/>
          <w:sz w:val="20"/>
          <w:szCs w:val="20"/>
        </w:rPr>
        <w:t xml:space="preserve"> </w:t>
      </w:r>
      <w:r>
        <w:rPr>
          <w:sz w:val="20"/>
          <w:szCs w:val="20"/>
        </w:rPr>
        <w:t>how</w:t>
      </w:r>
      <w:r>
        <w:rPr>
          <w:spacing w:val="-26"/>
          <w:sz w:val="20"/>
          <w:szCs w:val="20"/>
        </w:rPr>
        <w:t xml:space="preserve"> </w:t>
      </w:r>
      <w:r>
        <w:rPr>
          <w:sz w:val="20"/>
          <w:szCs w:val="20"/>
        </w:rPr>
        <w:t>I feel</w:t>
      </w:r>
      <w:r>
        <w:rPr>
          <w:spacing w:val="-13"/>
          <w:sz w:val="20"/>
          <w:szCs w:val="20"/>
        </w:rPr>
        <w:t xml:space="preserve"> </w:t>
      </w:r>
      <w:r>
        <w:rPr>
          <w:sz w:val="20"/>
          <w:szCs w:val="20"/>
        </w:rPr>
        <w:t>about</w:t>
      </w:r>
      <w:r>
        <w:rPr>
          <w:spacing w:val="-12"/>
          <w:sz w:val="20"/>
          <w:szCs w:val="20"/>
        </w:rPr>
        <w:t xml:space="preserve"> </w:t>
      </w:r>
      <w:r>
        <w:rPr>
          <w:sz w:val="20"/>
          <w:szCs w:val="20"/>
        </w:rPr>
        <w:t>pain</w:t>
      </w:r>
      <w:r>
        <w:rPr>
          <w:spacing w:val="-7"/>
          <w:sz w:val="20"/>
          <w:szCs w:val="20"/>
        </w:rPr>
        <w:t xml:space="preserve"> </w:t>
      </w:r>
      <w:r>
        <w:rPr>
          <w:sz w:val="20"/>
          <w:szCs w:val="20"/>
        </w:rPr>
        <w:t>relief</w:t>
      </w:r>
      <w:r>
        <w:rPr>
          <w:spacing w:val="-4"/>
          <w:sz w:val="20"/>
          <w:szCs w:val="20"/>
        </w:rPr>
        <w:t xml:space="preserve"> </w:t>
      </w:r>
      <w:r>
        <w:rPr>
          <w:sz w:val="20"/>
          <w:szCs w:val="20"/>
        </w:rPr>
        <w:t>if</w:t>
      </w:r>
      <w:r>
        <w:rPr>
          <w:spacing w:val="-12"/>
          <w:sz w:val="20"/>
          <w:szCs w:val="20"/>
        </w:rPr>
        <w:t xml:space="preserve"> </w:t>
      </w:r>
      <w:r>
        <w:rPr>
          <w:sz w:val="20"/>
          <w:szCs w:val="20"/>
        </w:rPr>
        <w:t>it</w:t>
      </w:r>
      <w:r>
        <w:rPr>
          <w:spacing w:val="-9"/>
          <w:sz w:val="20"/>
          <w:szCs w:val="20"/>
        </w:rPr>
        <w:t xml:space="preserve"> </w:t>
      </w:r>
      <w:r>
        <w:rPr>
          <w:sz w:val="20"/>
          <w:szCs w:val="20"/>
        </w:rPr>
        <w:t>would</w:t>
      </w:r>
      <w:r>
        <w:rPr>
          <w:spacing w:val="2"/>
          <w:sz w:val="20"/>
          <w:szCs w:val="20"/>
        </w:rPr>
        <w:t xml:space="preserve"> </w:t>
      </w:r>
      <w:r>
        <w:rPr>
          <w:sz w:val="20"/>
          <w:szCs w:val="20"/>
        </w:rPr>
        <w:t>affect</w:t>
      </w:r>
      <w:r>
        <w:rPr>
          <w:spacing w:val="-12"/>
          <w:sz w:val="20"/>
          <w:szCs w:val="20"/>
        </w:rPr>
        <w:t xml:space="preserve"> </w:t>
      </w:r>
      <w:r>
        <w:rPr>
          <w:sz w:val="20"/>
          <w:szCs w:val="20"/>
        </w:rPr>
        <w:t>my</w:t>
      </w:r>
      <w:r>
        <w:rPr>
          <w:spacing w:val="-16"/>
          <w:sz w:val="20"/>
          <w:szCs w:val="20"/>
        </w:rPr>
        <w:t xml:space="preserve"> </w:t>
      </w:r>
      <w:r>
        <w:rPr>
          <w:sz w:val="20"/>
          <w:szCs w:val="20"/>
        </w:rPr>
        <w:t>alertness</w:t>
      </w:r>
      <w:r>
        <w:rPr>
          <w:spacing w:val="-8"/>
          <w:sz w:val="20"/>
          <w:szCs w:val="20"/>
        </w:rPr>
        <w:t xml:space="preserve"> </w:t>
      </w:r>
      <w:r>
        <w:rPr>
          <w:sz w:val="20"/>
          <w:szCs w:val="20"/>
        </w:rPr>
        <w:t>or</w:t>
      </w:r>
      <w:r>
        <w:rPr>
          <w:spacing w:val="-12"/>
          <w:sz w:val="20"/>
          <w:szCs w:val="20"/>
        </w:rPr>
        <w:t xml:space="preserve"> </w:t>
      </w:r>
      <w:r>
        <w:rPr>
          <w:sz w:val="20"/>
          <w:szCs w:val="20"/>
        </w:rPr>
        <w:t>if</w:t>
      </w:r>
      <w:r>
        <w:rPr>
          <w:spacing w:val="-14"/>
          <w:sz w:val="20"/>
          <w:szCs w:val="20"/>
        </w:rPr>
        <w:t xml:space="preserve"> </w:t>
      </w:r>
      <w:r>
        <w:rPr>
          <w:sz w:val="20"/>
          <w:szCs w:val="20"/>
        </w:rPr>
        <w:t>it</w:t>
      </w:r>
      <w:r>
        <w:rPr>
          <w:spacing w:val="-13"/>
          <w:sz w:val="20"/>
          <w:szCs w:val="20"/>
        </w:rPr>
        <w:t xml:space="preserve"> </w:t>
      </w:r>
      <w:r>
        <w:rPr>
          <w:sz w:val="20"/>
          <w:szCs w:val="20"/>
        </w:rPr>
        <w:t>could</w:t>
      </w:r>
      <w:r>
        <w:rPr>
          <w:spacing w:val="-5"/>
          <w:sz w:val="20"/>
          <w:szCs w:val="20"/>
        </w:rPr>
        <w:t xml:space="preserve"> </w:t>
      </w:r>
      <w:r>
        <w:rPr>
          <w:sz w:val="20"/>
          <w:szCs w:val="20"/>
        </w:rPr>
        <w:t>shorten</w:t>
      </w:r>
      <w:r>
        <w:rPr>
          <w:spacing w:val="-12"/>
          <w:sz w:val="20"/>
          <w:szCs w:val="20"/>
        </w:rPr>
        <w:t xml:space="preserve"> </w:t>
      </w:r>
      <w:r>
        <w:rPr>
          <w:sz w:val="20"/>
          <w:szCs w:val="20"/>
        </w:rPr>
        <w:t>my</w:t>
      </w:r>
      <w:r>
        <w:rPr>
          <w:spacing w:val="-6"/>
          <w:sz w:val="20"/>
          <w:szCs w:val="20"/>
        </w:rPr>
        <w:t xml:space="preserve"> </w:t>
      </w:r>
      <w:r>
        <w:rPr>
          <w:spacing w:val="-2"/>
          <w:sz w:val="20"/>
          <w:szCs w:val="20"/>
        </w:rPr>
        <w:t>life:</w:t>
      </w:r>
      <w:r>
        <w:rPr>
          <w:sz w:val="20"/>
          <w:szCs w:val="20"/>
          <w:u w:val="single"/>
        </w:rPr>
        <w:tab/>
      </w:r>
    </w:p>
    <w:p w14:paraId="605783DD" w14:textId="77777777" w:rsidR="00794892" w:rsidRDefault="007B7850">
      <w:pPr>
        <w:pStyle w:val="BodyText"/>
        <w:kinsoku w:val="0"/>
        <w:overflowPunct w:val="0"/>
        <w:spacing w:before="5"/>
        <w:rPr>
          <w:sz w:val="17"/>
          <w:szCs w:val="17"/>
        </w:rPr>
      </w:pPr>
      <w:r>
        <w:rPr>
          <w:noProof/>
        </w:rPr>
        <w:t>{{ pain_relief_wishes }}</w:t>
      </w:r>
      <w:r>
        <w:rPr>
          <w:noProof/>
        </w:rPr>
        <w:pict w14:anchorId="2C2F01AB">
          <v:shape id="_x0000_s1048" style="position:absolute;margin-left:133.55pt;margin-top:24.5pt;width:385.05pt;height:.05pt;z-index:251662336;mso-wrap-distance-left:0;mso-wrap-distance-right:0;mso-position-horizontal-relative:page;mso-position-vertical-relative:text" coordsize="7701,1" o:allowincell="f" path="m,hhl7700,e" filled="f" strokeweight=".14053mm">
            <v:path arrowok="t"/>
            <w10:wrap type="topAndBottom" anchorx="page"/>
          </v:shape>
        </w:pict>
      </w:r>
    </w:p>
    <w:p w14:paraId="186A9725" w14:textId="77777777" w:rsidR="00794892" w:rsidRDefault="00794892">
      <w:pPr>
        <w:pStyle w:val="BodyText"/>
        <w:kinsoku w:val="0"/>
        <w:overflowPunct w:val="0"/>
        <w:spacing w:before="8"/>
      </w:pPr>
    </w:p>
    <w:p w14:paraId="4C352275" w14:textId="77777777" w:rsidR="00794892" w:rsidRDefault="00794892">
      <w:pPr>
        <w:pStyle w:val="Heading2"/>
        <w:kinsoku w:val="0"/>
        <w:overflowPunct w:val="0"/>
        <w:spacing w:before="111"/>
        <w:ind w:left="556"/>
        <w:rPr>
          <w:rFonts w:ascii="Times New Roman" w:hAnsi="Times New Roman" w:cs="Times New Roman"/>
          <w:spacing w:val="-2"/>
        </w:rPr>
      </w:pPr>
      <w:r>
        <w:rPr>
          <w:rFonts w:ascii="Times New Roman" w:hAnsi="Times New Roman" w:cs="Times New Roman"/>
        </w:rPr>
        <w:t>There</w:t>
      </w:r>
      <w:r>
        <w:rPr>
          <w:rFonts w:ascii="Times New Roman" w:hAnsi="Times New Roman" w:cs="Times New Roman"/>
          <w:spacing w:val="-4"/>
        </w:rPr>
        <w:t xml:space="preserve"> </w:t>
      </w:r>
      <w:r>
        <w:rPr>
          <w:rFonts w:ascii="Times New Roman" w:hAnsi="Times New Roman" w:cs="Times New Roman"/>
        </w:rPr>
        <w:t>are</w:t>
      </w:r>
      <w:r>
        <w:rPr>
          <w:rFonts w:ascii="Times New Roman" w:hAnsi="Times New Roman" w:cs="Times New Roman"/>
          <w:spacing w:val="-4"/>
        </w:rPr>
        <w:t xml:space="preserve"> </w:t>
      </w:r>
      <w:r>
        <w:rPr>
          <w:rFonts w:ascii="Times New Roman" w:hAnsi="Times New Roman" w:cs="Times New Roman"/>
        </w:rPr>
        <w:t>other</w:t>
      </w:r>
      <w:r>
        <w:rPr>
          <w:rFonts w:ascii="Times New Roman" w:hAnsi="Times New Roman" w:cs="Times New Roman"/>
          <w:spacing w:val="-4"/>
        </w:rPr>
        <w:t xml:space="preserve"> </w:t>
      </w:r>
      <w:r>
        <w:rPr>
          <w:rFonts w:ascii="Times New Roman" w:hAnsi="Times New Roman" w:cs="Times New Roman"/>
        </w:rPr>
        <w:t>things</w:t>
      </w:r>
      <w:r>
        <w:rPr>
          <w:rFonts w:ascii="Times New Roman" w:hAnsi="Times New Roman" w:cs="Times New Roman"/>
          <w:spacing w:val="-4"/>
        </w:rPr>
        <w:t xml:space="preserve"> </w:t>
      </w:r>
      <w:r>
        <w:rPr>
          <w:rFonts w:ascii="Times New Roman" w:hAnsi="Times New Roman" w:cs="Times New Roman"/>
        </w:rPr>
        <w:t>that</w:t>
      </w:r>
      <w:r>
        <w:rPr>
          <w:rFonts w:ascii="Times New Roman" w:hAnsi="Times New Roman" w:cs="Times New Roman"/>
          <w:spacing w:val="-3"/>
        </w:rPr>
        <w:t xml:space="preserve"> </w:t>
      </w:r>
      <w:r>
        <w:rPr>
          <w:rFonts w:ascii="Times New Roman" w:hAnsi="Times New Roman" w:cs="Times New Roman"/>
        </w:rPr>
        <w:t>I</w:t>
      </w:r>
      <w:r>
        <w:rPr>
          <w:rFonts w:ascii="Times New Roman" w:hAnsi="Times New Roman" w:cs="Times New Roman"/>
          <w:spacing w:val="-5"/>
        </w:rPr>
        <w:t xml:space="preserve"> </w:t>
      </w:r>
      <w:r>
        <w:rPr>
          <w:rFonts w:ascii="Times New Roman" w:hAnsi="Times New Roman" w:cs="Times New Roman"/>
        </w:rPr>
        <w:t>want</w:t>
      </w:r>
      <w:r>
        <w:rPr>
          <w:rFonts w:ascii="Times New Roman" w:hAnsi="Times New Roman" w:cs="Times New Roman"/>
          <w:spacing w:val="-5"/>
        </w:rPr>
        <w:t xml:space="preserve"> </w:t>
      </w:r>
      <w:r>
        <w:rPr>
          <w:rFonts w:ascii="Times New Roman" w:hAnsi="Times New Roman" w:cs="Times New Roman"/>
        </w:rPr>
        <w:t>or</w:t>
      </w:r>
      <w:r>
        <w:rPr>
          <w:rFonts w:ascii="Times New Roman" w:hAnsi="Times New Roman" w:cs="Times New Roman"/>
          <w:spacing w:val="-4"/>
        </w:rPr>
        <w:t xml:space="preserve"> </w:t>
      </w:r>
      <w:r>
        <w:rPr>
          <w:rFonts w:ascii="Times New Roman" w:hAnsi="Times New Roman" w:cs="Times New Roman"/>
        </w:rPr>
        <w:t>do</w:t>
      </w:r>
      <w:r>
        <w:rPr>
          <w:rFonts w:ascii="Times New Roman" w:hAnsi="Times New Roman" w:cs="Times New Roman"/>
          <w:spacing w:val="-3"/>
        </w:rPr>
        <w:t xml:space="preserve"> </w:t>
      </w:r>
      <w:r>
        <w:rPr>
          <w:rFonts w:ascii="Times New Roman" w:hAnsi="Times New Roman" w:cs="Times New Roman"/>
        </w:rPr>
        <w:t>not</w:t>
      </w:r>
      <w:r>
        <w:rPr>
          <w:rFonts w:ascii="Times New Roman" w:hAnsi="Times New Roman" w:cs="Times New Roman"/>
          <w:spacing w:val="-6"/>
        </w:rPr>
        <w:t xml:space="preserve"> </w:t>
      </w:r>
      <w:r>
        <w:rPr>
          <w:rFonts w:ascii="Times New Roman" w:hAnsi="Times New Roman" w:cs="Times New Roman"/>
        </w:rPr>
        <w:t>want</w:t>
      </w:r>
      <w:r>
        <w:rPr>
          <w:rFonts w:ascii="Times New Roman" w:hAnsi="Times New Roman" w:cs="Times New Roman"/>
          <w:spacing w:val="-2"/>
        </w:rPr>
        <w:t xml:space="preserve"> </w:t>
      </w:r>
      <w:r>
        <w:rPr>
          <w:rFonts w:ascii="Times New Roman" w:hAnsi="Times New Roman" w:cs="Times New Roman"/>
        </w:rPr>
        <w:t>for</w:t>
      </w:r>
      <w:r>
        <w:rPr>
          <w:rFonts w:ascii="Times New Roman" w:hAnsi="Times New Roman" w:cs="Times New Roman"/>
          <w:spacing w:val="-4"/>
        </w:rPr>
        <w:t xml:space="preserve"> </w:t>
      </w:r>
      <w:r>
        <w:rPr>
          <w:rFonts w:ascii="Times New Roman" w:hAnsi="Times New Roman" w:cs="Times New Roman"/>
        </w:rPr>
        <w:t>my health</w:t>
      </w:r>
      <w:r>
        <w:rPr>
          <w:rFonts w:ascii="Times New Roman" w:hAnsi="Times New Roman" w:cs="Times New Roman"/>
          <w:spacing w:val="-4"/>
        </w:rPr>
        <w:t xml:space="preserve"> </w:t>
      </w:r>
      <w:r>
        <w:rPr>
          <w:rFonts w:ascii="Times New Roman" w:hAnsi="Times New Roman" w:cs="Times New Roman"/>
        </w:rPr>
        <w:t>care,</w:t>
      </w:r>
      <w:r>
        <w:rPr>
          <w:rFonts w:ascii="Times New Roman" w:hAnsi="Times New Roman" w:cs="Times New Roman"/>
          <w:spacing w:val="-3"/>
        </w:rPr>
        <w:t xml:space="preserve"> </w:t>
      </w:r>
      <w:r>
        <w:rPr>
          <w:rFonts w:ascii="Times New Roman" w:hAnsi="Times New Roman" w:cs="Times New Roman"/>
        </w:rPr>
        <w:t>if</w:t>
      </w:r>
      <w:r>
        <w:rPr>
          <w:rFonts w:ascii="Times New Roman" w:hAnsi="Times New Roman" w:cs="Times New Roman"/>
          <w:spacing w:val="-3"/>
        </w:rPr>
        <w:t xml:space="preserve"> </w:t>
      </w:r>
      <w:r>
        <w:rPr>
          <w:rFonts w:ascii="Times New Roman" w:hAnsi="Times New Roman" w:cs="Times New Roman"/>
          <w:spacing w:val="-2"/>
        </w:rPr>
        <w:t>possible:</w:t>
      </w:r>
    </w:p>
    <w:p w14:paraId="2D77CF4D" w14:textId="77777777" w:rsidR="00794892" w:rsidRDefault="00794892">
      <w:pPr>
        <w:pStyle w:val="ListParagraph"/>
        <w:numPr>
          <w:ilvl w:val="0"/>
          <w:numId w:val="1"/>
        </w:numPr>
        <w:tabs>
          <w:tab w:val="left" w:pos="971"/>
          <w:tab w:val="left" w:pos="8642"/>
        </w:tabs>
        <w:kinsoku w:val="0"/>
        <w:overflowPunct w:val="0"/>
        <w:spacing w:before="84"/>
        <w:rPr>
          <w:sz w:val="20"/>
          <w:szCs w:val="20"/>
        </w:rPr>
      </w:pPr>
      <w:r>
        <w:rPr>
          <w:sz w:val="20"/>
          <w:szCs w:val="20"/>
        </w:rPr>
        <w:t>Who</w:t>
      </w:r>
      <w:r>
        <w:rPr>
          <w:spacing w:val="-4"/>
          <w:sz w:val="20"/>
          <w:szCs w:val="20"/>
        </w:rPr>
        <w:t xml:space="preserve"> </w:t>
      </w:r>
      <w:r>
        <w:rPr>
          <w:sz w:val="20"/>
          <w:szCs w:val="20"/>
        </w:rPr>
        <w:t>I</w:t>
      </w:r>
      <w:r>
        <w:rPr>
          <w:spacing w:val="-1"/>
          <w:sz w:val="20"/>
          <w:szCs w:val="20"/>
        </w:rPr>
        <w:t xml:space="preserve"> </w:t>
      </w:r>
      <w:r>
        <w:rPr>
          <w:sz w:val="20"/>
          <w:szCs w:val="20"/>
        </w:rPr>
        <w:t>would</w:t>
      </w:r>
      <w:r>
        <w:rPr>
          <w:spacing w:val="-3"/>
          <w:sz w:val="20"/>
          <w:szCs w:val="20"/>
        </w:rPr>
        <w:t xml:space="preserve"> </w:t>
      </w:r>
      <w:r>
        <w:rPr>
          <w:sz w:val="20"/>
          <w:szCs w:val="20"/>
        </w:rPr>
        <w:t>like</w:t>
      </w:r>
      <w:r>
        <w:rPr>
          <w:spacing w:val="-5"/>
          <w:sz w:val="20"/>
          <w:szCs w:val="20"/>
        </w:rPr>
        <w:t xml:space="preserve"> </w:t>
      </w:r>
      <w:r>
        <w:rPr>
          <w:sz w:val="20"/>
          <w:szCs w:val="20"/>
        </w:rPr>
        <w:t>to</w:t>
      </w:r>
      <w:r>
        <w:rPr>
          <w:spacing w:val="-3"/>
          <w:sz w:val="20"/>
          <w:szCs w:val="20"/>
        </w:rPr>
        <w:t xml:space="preserve"> </w:t>
      </w:r>
      <w:r>
        <w:rPr>
          <w:sz w:val="20"/>
          <w:szCs w:val="20"/>
        </w:rPr>
        <w:t>be</w:t>
      </w:r>
      <w:r>
        <w:rPr>
          <w:spacing w:val="-4"/>
          <w:sz w:val="20"/>
          <w:szCs w:val="20"/>
        </w:rPr>
        <w:t xml:space="preserve"> </w:t>
      </w:r>
      <w:r>
        <w:rPr>
          <w:sz w:val="20"/>
          <w:szCs w:val="20"/>
        </w:rPr>
        <w:t>my</w:t>
      </w:r>
      <w:r>
        <w:rPr>
          <w:spacing w:val="-5"/>
          <w:sz w:val="20"/>
          <w:szCs w:val="20"/>
        </w:rPr>
        <w:t xml:space="preserve"> </w:t>
      </w:r>
      <w:r>
        <w:rPr>
          <w:spacing w:val="-2"/>
          <w:sz w:val="20"/>
          <w:szCs w:val="20"/>
        </w:rPr>
        <w:t>doctor:</w:t>
      </w:r>
      <w:r>
        <w:rPr>
          <w:sz w:val="20"/>
          <w:szCs w:val="20"/>
          <w:u w:val="single"/>
        </w:rPr>
        <w:tab/>
      </w:r>
    </w:p>
    <w:p w14:paraId="68588CEB" w14:textId="77777777" w:rsidR="00794892" w:rsidRDefault="007B7850">
      <w:pPr>
        <w:pStyle w:val="BodyText"/>
        <w:kinsoku w:val="0"/>
        <w:overflowPunct w:val="0"/>
        <w:spacing w:before="5"/>
        <w:rPr>
          <w:sz w:val="17"/>
          <w:szCs w:val="17"/>
        </w:rPr>
      </w:pPr>
      <w:r>
        <w:rPr>
          <w:noProof/>
        </w:rPr>
        <w:t>{{ preferred_doctor }}</w:t>
      </w:r>
    </w:p>
    <w:p w14:paraId="28230C4F" w14:textId="77777777" w:rsidR="00794892" w:rsidRDefault="00794892">
      <w:pPr>
        <w:pStyle w:val="ListParagraph"/>
        <w:numPr>
          <w:ilvl w:val="0"/>
          <w:numId w:val="1"/>
        </w:numPr>
        <w:tabs>
          <w:tab w:val="left" w:pos="971"/>
          <w:tab w:val="left" w:pos="8637"/>
        </w:tabs>
        <w:kinsoku w:val="0"/>
        <w:overflowPunct w:val="0"/>
        <w:spacing w:before="75"/>
        <w:ind w:hanging="416"/>
        <w:rPr>
          <w:sz w:val="20"/>
          <w:szCs w:val="20"/>
        </w:rPr>
      </w:pPr>
      <w:r>
        <w:rPr>
          <w:sz w:val="20"/>
          <w:szCs w:val="20"/>
        </w:rPr>
        <w:t>Where</w:t>
      </w:r>
      <w:r>
        <w:rPr>
          <w:spacing w:val="-4"/>
          <w:sz w:val="20"/>
          <w:szCs w:val="20"/>
        </w:rPr>
        <w:t xml:space="preserve"> </w:t>
      </w:r>
      <w:r>
        <w:rPr>
          <w:sz w:val="20"/>
          <w:szCs w:val="20"/>
        </w:rPr>
        <w:t>I</w:t>
      </w:r>
      <w:r>
        <w:rPr>
          <w:spacing w:val="-2"/>
          <w:sz w:val="20"/>
          <w:szCs w:val="20"/>
        </w:rPr>
        <w:t xml:space="preserve"> </w:t>
      </w:r>
      <w:r>
        <w:rPr>
          <w:sz w:val="20"/>
          <w:szCs w:val="20"/>
        </w:rPr>
        <w:t>would</w:t>
      </w:r>
      <w:r>
        <w:rPr>
          <w:spacing w:val="-4"/>
          <w:sz w:val="20"/>
          <w:szCs w:val="20"/>
        </w:rPr>
        <w:t xml:space="preserve"> </w:t>
      </w:r>
      <w:r>
        <w:rPr>
          <w:sz w:val="20"/>
          <w:szCs w:val="20"/>
        </w:rPr>
        <w:t>like</w:t>
      </w:r>
      <w:r>
        <w:rPr>
          <w:spacing w:val="-4"/>
          <w:sz w:val="20"/>
          <w:szCs w:val="20"/>
        </w:rPr>
        <w:t xml:space="preserve"> </w:t>
      </w:r>
      <w:r>
        <w:rPr>
          <w:sz w:val="20"/>
          <w:szCs w:val="20"/>
        </w:rPr>
        <w:t>to</w:t>
      </w:r>
      <w:r>
        <w:rPr>
          <w:spacing w:val="-4"/>
          <w:sz w:val="20"/>
          <w:szCs w:val="20"/>
        </w:rPr>
        <w:t xml:space="preserve"> </w:t>
      </w:r>
      <w:r>
        <w:rPr>
          <w:sz w:val="20"/>
          <w:szCs w:val="20"/>
        </w:rPr>
        <w:t>live</w:t>
      </w:r>
      <w:r>
        <w:rPr>
          <w:spacing w:val="-4"/>
          <w:sz w:val="20"/>
          <w:szCs w:val="20"/>
        </w:rPr>
        <w:t xml:space="preserve"> </w:t>
      </w:r>
      <w:r>
        <w:rPr>
          <w:sz w:val="20"/>
          <w:szCs w:val="20"/>
        </w:rPr>
        <w:t>to</w:t>
      </w:r>
      <w:r>
        <w:rPr>
          <w:spacing w:val="-4"/>
          <w:sz w:val="20"/>
          <w:szCs w:val="20"/>
        </w:rPr>
        <w:t xml:space="preserve"> </w:t>
      </w:r>
      <w:r>
        <w:rPr>
          <w:sz w:val="20"/>
          <w:szCs w:val="20"/>
        </w:rPr>
        <w:t>receive</w:t>
      </w:r>
      <w:r>
        <w:rPr>
          <w:spacing w:val="-4"/>
          <w:sz w:val="20"/>
          <w:szCs w:val="20"/>
        </w:rPr>
        <w:t xml:space="preserve"> </w:t>
      </w:r>
      <w:r>
        <w:rPr>
          <w:sz w:val="20"/>
          <w:szCs w:val="20"/>
        </w:rPr>
        <w:t>health</w:t>
      </w:r>
      <w:r>
        <w:rPr>
          <w:spacing w:val="-5"/>
          <w:sz w:val="20"/>
          <w:szCs w:val="20"/>
        </w:rPr>
        <w:t xml:space="preserve"> </w:t>
      </w:r>
      <w:r>
        <w:rPr>
          <w:sz w:val="20"/>
          <w:szCs w:val="20"/>
        </w:rPr>
        <w:t>care:</w:t>
      </w:r>
      <w:r>
        <w:rPr>
          <w:spacing w:val="-4"/>
          <w:sz w:val="20"/>
          <w:szCs w:val="20"/>
        </w:rPr>
        <w:t xml:space="preserve"> </w:t>
      </w:r>
      <w:r>
        <w:rPr>
          <w:sz w:val="20"/>
          <w:szCs w:val="20"/>
          <w:u w:val="single"/>
        </w:rPr>
        <w:tab/>
      </w:r>
    </w:p>
    <w:p w14:paraId="639BEC9E" w14:textId="77777777" w:rsidR="00794892" w:rsidRDefault="007B7850">
      <w:pPr>
        <w:pStyle w:val="BodyText"/>
        <w:kinsoku w:val="0"/>
        <w:overflowPunct w:val="0"/>
        <w:spacing w:before="6"/>
        <w:rPr>
          <w:sz w:val="17"/>
          <w:szCs w:val="17"/>
        </w:rPr>
      </w:pPr>
      <w:r>
        <w:rPr>
          <w:noProof/>
        </w:rPr>
        <w:t>{{ preferred_care_location }}</w:t>
      </w:r>
    </w:p>
    <w:p w14:paraId="6FD152E5" w14:textId="77777777" w:rsidR="00794892" w:rsidRDefault="00794892">
      <w:pPr>
        <w:pStyle w:val="ListParagraph"/>
        <w:numPr>
          <w:ilvl w:val="0"/>
          <w:numId w:val="1"/>
        </w:numPr>
        <w:tabs>
          <w:tab w:val="left" w:pos="971"/>
          <w:tab w:val="left" w:pos="8617"/>
        </w:tabs>
        <w:kinsoku w:val="0"/>
        <w:overflowPunct w:val="0"/>
        <w:spacing w:before="75"/>
        <w:ind w:hanging="416"/>
        <w:rPr>
          <w:sz w:val="20"/>
          <w:szCs w:val="20"/>
        </w:rPr>
      </w:pPr>
      <w:r>
        <w:rPr>
          <w:sz w:val="20"/>
          <w:szCs w:val="20"/>
        </w:rPr>
        <w:t>Where</w:t>
      </w:r>
      <w:r>
        <w:rPr>
          <w:spacing w:val="-5"/>
          <w:sz w:val="20"/>
          <w:szCs w:val="20"/>
        </w:rPr>
        <w:t xml:space="preserve"> </w:t>
      </w:r>
      <w:r>
        <w:rPr>
          <w:sz w:val="20"/>
          <w:szCs w:val="20"/>
        </w:rPr>
        <w:t>I</w:t>
      </w:r>
      <w:r>
        <w:rPr>
          <w:spacing w:val="-3"/>
          <w:sz w:val="20"/>
          <w:szCs w:val="20"/>
        </w:rPr>
        <w:t xml:space="preserve"> </w:t>
      </w:r>
      <w:r>
        <w:rPr>
          <w:sz w:val="20"/>
          <w:szCs w:val="20"/>
        </w:rPr>
        <w:t>would</w:t>
      </w:r>
      <w:r>
        <w:rPr>
          <w:spacing w:val="-3"/>
          <w:sz w:val="20"/>
          <w:szCs w:val="20"/>
        </w:rPr>
        <w:t xml:space="preserve"> </w:t>
      </w:r>
      <w:r>
        <w:rPr>
          <w:sz w:val="20"/>
          <w:szCs w:val="20"/>
        </w:rPr>
        <w:t>like</w:t>
      </w:r>
      <w:r>
        <w:rPr>
          <w:spacing w:val="-5"/>
          <w:sz w:val="20"/>
          <w:szCs w:val="20"/>
        </w:rPr>
        <w:t xml:space="preserve"> </w:t>
      </w:r>
      <w:r>
        <w:rPr>
          <w:sz w:val="20"/>
          <w:szCs w:val="20"/>
        </w:rPr>
        <w:t>to</w:t>
      </w:r>
      <w:r>
        <w:rPr>
          <w:spacing w:val="-4"/>
          <w:sz w:val="20"/>
          <w:szCs w:val="20"/>
        </w:rPr>
        <w:t xml:space="preserve"> </w:t>
      </w:r>
      <w:r>
        <w:rPr>
          <w:sz w:val="20"/>
          <w:szCs w:val="20"/>
        </w:rPr>
        <w:t>die</w:t>
      </w:r>
      <w:r>
        <w:rPr>
          <w:spacing w:val="-5"/>
          <w:sz w:val="20"/>
          <w:szCs w:val="20"/>
        </w:rPr>
        <w:t xml:space="preserve"> </w:t>
      </w:r>
      <w:r>
        <w:rPr>
          <w:sz w:val="20"/>
          <w:szCs w:val="20"/>
        </w:rPr>
        <w:t>and</w:t>
      </w:r>
      <w:r>
        <w:rPr>
          <w:spacing w:val="-4"/>
          <w:sz w:val="20"/>
          <w:szCs w:val="20"/>
        </w:rPr>
        <w:t xml:space="preserve"> </w:t>
      </w:r>
      <w:r>
        <w:rPr>
          <w:sz w:val="20"/>
          <w:szCs w:val="20"/>
        </w:rPr>
        <w:t>other</w:t>
      </w:r>
      <w:r>
        <w:rPr>
          <w:spacing w:val="-2"/>
          <w:sz w:val="20"/>
          <w:szCs w:val="20"/>
        </w:rPr>
        <w:t xml:space="preserve"> </w:t>
      </w:r>
      <w:r>
        <w:rPr>
          <w:sz w:val="20"/>
          <w:szCs w:val="20"/>
        </w:rPr>
        <w:t>wishes</w:t>
      </w:r>
      <w:r>
        <w:rPr>
          <w:spacing w:val="-6"/>
          <w:sz w:val="20"/>
          <w:szCs w:val="20"/>
        </w:rPr>
        <w:t xml:space="preserve"> </w:t>
      </w:r>
      <w:r>
        <w:rPr>
          <w:sz w:val="20"/>
          <w:szCs w:val="20"/>
        </w:rPr>
        <w:t>I</w:t>
      </w:r>
      <w:r>
        <w:rPr>
          <w:spacing w:val="-4"/>
          <w:sz w:val="20"/>
          <w:szCs w:val="20"/>
        </w:rPr>
        <w:t xml:space="preserve"> </w:t>
      </w:r>
      <w:r>
        <w:rPr>
          <w:sz w:val="20"/>
          <w:szCs w:val="20"/>
        </w:rPr>
        <w:t>have</w:t>
      </w:r>
      <w:r>
        <w:rPr>
          <w:spacing w:val="-5"/>
          <w:sz w:val="20"/>
          <w:szCs w:val="20"/>
        </w:rPr>
        <w:t xml:space="preserve"> </w:t>
      </w:r>
      <w:r>
        <w:rPr>
          <w:sz w:val="20"/>
          <w:szCs w:val="20"/>
        </w:rPr>
        <w:t>about</w:t>
      </w:r>
      <w:r>
        <w:rPr>
          <w:spacing w:val="-5"/>
          <w:sz w:val="20"/>
          <w:szCs w:val="20"/>
        </w:rPr>
        <w:t xml:space="preserve"> </w:t>
      </w:r>
      <w:r>
        <w:rPr>
          <w:spacing w:val="-2"/>
          <w:sz w:val="20"/>
          <w:szCs w:val="20"/>
        </w:rPr>
        <w:t>dying:</w:t>
      </w:r>
      <w:r>
        <w:rPr>
          <w:sz w:val="20"/>
          <w:szCs w:val="20"/>
          <w:u w:val="single"/>
        </w:rPr>
        <w:tab/>
      </w:r>
    </w:p>
    <w:p w14:paraId="4C6611CD" w14:textId="77777777" w:rsidR="00794892" w:rsidRDefault="007B7850">
      <w:pPr>
        <w:pStyle w:val="BodyText"/>
        <w:kinsoku w:val="0"/>
        <w:overflowPunct w:val="0"/>
        <w:spacing w:before="4"/>
        <w:rPr>
          <w:sz w:val="17"/>
          <w:szCs w:val="17"/>
        </w:rPr>
      </w:pPr>
      <w:r>
        <w:rPr>
          <w:noProof/>
        </w:rPr>
        <w:t>{{ preferred_dying_location }}</w:t>
      </w:r>
      <w:r>
        <w:rPr>
          <w:noProof/>
        </w:rPr>
        <w:pict w14:anchorId="64057B8C">
          <v:shape id="_x0000_s1052" style="position:absolute;margin-left:133.55pt;margin-top:22.7pt;width:385.05pt;height:.05pt;z-index:251666432;mso-wrap-distance-left:0;mso-wrap-distance-right:0;mso-position-horizontal-relative:page;mso-position-vertical-relative:text" coordsize="7701,1" o:allowincell="f" path="m,hhl7700,e" filled="f" strokeweight=".14053mm">
            <v:path arrowok="t"/>
            <w10:wrap type="topAndBottom" anchorx="page"/>
          </v:shape>
        </w:pict>
      </w:r>
    </w:p>
    <w:p w14:paraId="02C5D3FF" w14:textId="77777777" w:rsidR="00794892" w:rsidRDefault="00794892">
      <w:pPr>
        <w:pStyle w:val="BodyText"/>
        <w:kinsoku w:val="0"/>
        <w:overflowPunct w:val="0"/>
        <w:spacing w:before="7"/>
        <w:rPr>
          <w:sz w:val="17"/>
          <w:szCs w:val="17"/>
        </w:rPr>
      </w:pPr>
    </w:p>
    <w:p w14:paraId="7A628E0A" w14:textId="77777777" w:rsidR="00794892" w:rsidRDefault="00794892">
      <w:pPr>
        <w:pStyle w:val="ListParagraph"/>
        <w:numPr>
          <w:ilvl w:val="0"/>
          <w:numId w:val="1"/>
        </w:numPr>
        <w:tabs>
          <w:tab w:val="left" w:pos="963"/>
          <w:tab w:val="left" w:pos="8643"/>
        </w:tabs>
        <w:kinsoku w:val="0"/>
        <w:overflowPunct w:val="0"/>
        <w:spacing w:before="77"/>
        <w:ind w:left="963" w:hanging="412"/>
        <w:rPr>
          <w:sz w:val="20"/>
          <w:szCs w:val="20"/>
        </w:rPr>
      </w:pPr>
      <w:r>
        <w:rPr>
          <w:sz w:val="20"/>
          <w:szCs w:val="20"/>
        </w:rPr>
        <w:t>My</w:t>
      </w:r>
      <w:r>
        <w:rPr>
          <w:spacing w:val="-5"/>
          <w:sz w:val="20"/>
          <w:szCs w:val="20"/>
        </w:rPr>
        <w:t xml:space="preserve"> </w:t>
      </w:r>
      <w:r>
        <w:rPr>
          <w:sz w:val="20"/>
          <w:szCs w:val="20"/>
        </w:rPr>
        <w:t>wishes</w:t>
      </w:r>
      <w:r>
        <w:rPr>
          <w:spacing w:val="-5"/>
          <w:sz w:val="20"/>
          <w:szCs w:val="20"/>
        </w:rPr>
        <w:t xml:space="preserve"> </w:t>
      </w:r>
      <w:r>
        <w:rPr>
          <w:sz w:val="20"/>
          <w:szCs w:val="20"/>
        </w:rPr>
        <w:t>about</w:t>
      </w:r>
      <w:r>
        <w:rPr>
          <w:spacing w:val="-3"/>
          <w:sz w:val="20"/>
          <w:szCs w:val="20"/>
        </w:rPr>
        <w:t xml:space="preserve"> </w:t>
      </w:r>
      <w:r>
        <w:rPr>
          <w:sz w:val="20"/>
          <w:szCs w:val="20"/>
        </w:rPr>
        <w:t>donating</w:t>
      </w:r>
      <w:r>
        <w:rPr>
          <w:spacing w:val="-5"/>
          <w:sz w:val="20"/>
          <w:szCs w:val="20"/>
        </w:rPr>
        <w:t xml:space="preserve"> </w:t>
      </w:r>
      <w:r>
        <w:rPr>
          <w:sz w:val="20"/>
          <w:szCs w:val="20"/>
        </w:rPr>
        <w:t>parts</w:t>
      </w:r>
      <w:r>
        <w:rPr>
          <w:spacing w:val="-5"/>
          <w:sz w:val="20"/>
          <w:szCs w:val="20"/>
        </w:rPr>
        <w:t xml:space="preserve"> </w:t>
      </w:r>
      <w:r>
        <w:rPr>
          <w:sz w:val="20"/>
          <w:szCs w:val="20"/>
        </w:rPr>
        <w:t>of</w:t>
      </w:r>
      <w:r>
        <w:rPr>
          <w:spacing w:val="-3"/>
          <w:sz w:val="20"/>
          <w:szCs w:val="20"/>
        </w:rPr>
        <w:t xml:space="preserve"> </w:t>
      </w:r>
      <w:r>
        <w:rPr>
          <w:sz w:val="20"/>
          <w:szCs w:val="20"/>
        </w:rPr>
        <w:t>my</w:t>
      </w:r>
      <w:r>
        <w:rPr>
          <w:spacing w:val="-4"/>
          <w:sz w:val="20"/>
          <w:szCs w:val="20"/>
        </w:rPr>
        <w:t xml:space="preserve"> </w:t>
      </w:r>
      <w:r>
        <w:rPr>
          <w:sz w:val="20"/>
          <w:szCs w:val="20"/>
        </w:rPr>
        <w:t>body</w:t>
      </w:r>
      <w:r>
        <w:rPr>
          <w:spacing w:val="-5"/>
          <w:sz w:val="20"/>
          <w:szCs w:val="20"/>
        </w:rPr>
        <w:t xml:space="preserve"> </w:t>
      </w:r>
      <w:r>
        <w:rPr>
          <w:sz w:val="20"/>
          <w:szCs w:val="20"/>
        </w:rPr>
        <w:t>when</w:t>
      </w:r>
      <w:r>
        <w:rPr>
          <w:spacing w:val="-4"/>
          <w:sz w:val="20"/>
          <w:szCs w:val="20"/>
        </w:rPr>
        <w:t xml:space="preserve"> </w:t>
      </w:r>
      <w:r>
        <w:rPr>
          <w:sz w:val="20"/>
          <w:szCs w:val="20"/>
        </w:rPr>
        <w:t>I</w:t>
      </w:r>
      <w:r>
        <w:rPr>
          <w:spacing w:val="-3"/>
          <w:sz w:val="20"/>
          <w:szCs w:val="20"/>
        </w:rPr>
        <w:t xml:space="preserve"> </w:t>
      </w:r>
      <w:r>
        <w:rPr>
          <w:spacing w:val="-4"/>
          <w:sz w:val="20"/>
          <w:szCs w:val="20"/>
        </w:rPr>
        <w:t>die:</w:t>
      </w:r>
      <w:r>
        <w:rPr>
          <w:sz w:val="20"/>
          <w:szCs w:val="20"/>
          <w:u w:val="single"/>
        </w:rPr>
        <w:tab/>
      </w:r>
    </w:p>
    <w:p w14:paraId="31EFFC83" w14:textId="77777777" w:rsidR="00794892" w:rsidRDefault="007B7850">
      <w:pPr>
        <w:pStyle w:val="BodyText"/>
        <w:kinsoku w:val="0"/>
        <w:overflowPunct w:val="0"/>
        <w:spacing w:before="4"/>
        <w:rPr>
          <w:sz w:val="17"/>
          <w:szCs w:val="17"/>
        </w:rPr>
      </w:pPr>
      <w:r>
        <w:rPr>
          <w:noProof/>
        </w:rPr>
        <w:t>{{ organ_donation_wishes }}</w:t>
      </w:r>
      <w:r>
        <w:rPr>
          <w:noProof/>
        </w:rPr>
        <w:pict w14:anchorId="56005072">
          <v:shape id="_x0000_s1054" style="position:absolute;margin-left:133.15pt;margin-top:22.7pt;width:385.05pt;height:.05pt;z-index:251668480;mso-wrap-distance-left:0;mso-wrap-distance-right:0;mso-position-horizontal-relative:page;mso-position-vertical-relative:text" coordsize="7701,1" o:allowincell="f" path="m,hhl7700,e" filled="f" strokeweight=".14053mm">
            <v:path arrowok="t"/>
            <w10:wrap type="topAndBottom" anchorx="page"/>
          </v:shape>
        </w:pict>
      </w:r>
    </w:p>
    <w:p w14:paraId="5EB70721" w14:textId="77777777" w:rsidR="00794892" w:rsidRDefault="00794892">
      <w:pPr>
        <w:pStyle w:val="BodyText"/>
        <w:kinsoku w:val="0"/>
        <w:overflowPunct w:val="0"/>
        <w:spacing w:before="7"/>
        <w:rPr>
          <w:sz w:val="17"/>
          <w:szCs w:val="17"/>
        </w:rPr>
      </w:pPr>
    </w:p>
    <w:p w14:paraId="2E995927" w14:textId="77777777" w:rsidR="00794892" w:rsidRDefault="00794892">
      <w:pPr>
        <w:pStyle w:val="ListParagraph"/>
        <w:numPr>
          <w:ilvl w:val="0"/>
          <w:numId w:val="1"/>
        </w:numPr>
        <w:tabs>
          <w:tab w:val="left" w:pos="963"/>
          <w:tab w:val="left" w:pos="8638"/>
        </w:tabs>
        <w:kinsoku w:val="0"/>
        <w:overflowPunct w:val="0"/>
        <w:spacing w:before="77"/>
        <w:ind w:left="963" w:hanging="408"/>
        <w:rPr>
          <w:sz w:val="20"/>
          <w:szCs w:val="20"/>
        </w:rPr>
      </w:pPr>
      <w:r>
        <w:rPr>
          <w:sz w:val="20"/>
          <w:szCs w:val="20"/>
        </w:rPr>
        <w:t>My</w:t>
      </w:r>
      <w:r>
        <w:rPr>
          <w:spacing w:val="-6"/>
          <w:sz w:val="20"/>
          <w:szCs w:val="20"/>
        </w:rPr>
        <w:t xml:space="preserve"> </w:t>
      </w:r>
      <w:r>
        <w:rPr>
          <w:sz w:val="20"/>
          <w:szCs w:val="20"/>
        </w:rPr>
        <w:t>wishes</w:t>
      </w:r>
      <w:r>
        <w:rPr>
          <w:spacing w:val="-5"/>
          <w:sz w:val="20"/>
          <w:szCs w:val="20"/>
        </w:rPr>
        <w:t xml:space="preserve"> </w:t>
      </w:r>
      <w:r>
        <w:rPr>
          <w:sz w:val="20"/>
          <w:szCs w:val="20"/>
        </w:rPr>
        <w:t>about</w:t>
      </w:r>
      <w:r>
        <w:rPr>
          <w:spacing w:val="-3"/>
          <w:sz w:val="20"/>
          <w:szCs w:val="20"/>
        </w:rPr>
        <w:t xml:space="preserve"> </w:t>
      </w:r>
      <w:r>
        <w:rPr>
          <w:sz w:val="20"/>
          <w:szCs w:val="20"/>
        </w:rPr>
        <w:t>what</w:t>
      </w:r>
      <w:r>
        <w:rPr>
          <w:spacing w:val="-3"/>
          <w:sz w:val="20"/>
          <w:szCs w:val="20"/>
        </w:rPr>
        <w:t xml:space="preserve"> </w:t>
      </w:r>
      <w:r>
        <w:rPr>
          <w:sz w:val="20"/>
          <w:szCs w:val="20"/>
        </w:rPr>
        <w:t>happens</w:t>
      </w:r>
      <w:r>
        <w:rPr>
          <w:spacing w:val="-5"/>
          <w:sz w:val="20"/>
          <w:szCs w:val="20"/>
        </w:rPr>
        <w:t xml:space="preserve"> </w:t>
      </w:r>
      <w:r>
        <w:rPr>
          <w:sz w:val="20"/>
          <w:szCs w:val="20"/>
        </w:rPr>
        <w:t>to</w:t>
      </w:r>
      <w:r>
        <w:rPr>
          <w:spacing w:val="-2"/>
          <w:sz w:val="20"/>
          <w:szCs w:val="20"/>
        </w:rPr>
        <w:t xml:space="preserve"> </w:t>
      </w:r>
      <w:r>
        <w:rPr>
          <w:sz w:val="20"/>
          <w:szCs w:val="20"/>
        </w:rPr>
        <w:t>my</w:t>
      </w:r>
      <w:r>
        <w:rPr>
          <w:spacing w:val="-8"/>
          <w:sz w:val="20"/>
          <w:szCs w:val="20"/>
        </w:rPr>
        <w:t xml:space="preserve"> </w:t>
      </w:r>
      <w:r>
        <w:rPr>
          <w:sz w:val="20"/>
          <w:szCs w:val="20"/>
        </w:rPr>
        <w:t>body</w:t>
      </w:r>
      <w:r>
        <w:rPr>
          <w:spacing w:val="-6"/>
          <w:sz w:val="20"/>
          <w:szCs w:val="20"/>
        </w:rPr>
        <w:t xml:space="preserve"> </w:t>
      </w:r>
      <w:r>
        <w:rPr>
          <w:sz w:val="20"/>
          <w:szCs w:val="20"/>
        </w:rPr>
        <w:t>when</w:t>
      </w:r>
      <w:r>
        <w:rPr>
          <w:spacing w:val="-5"/>
          <w:sz w:val="20"/>
          <w:szCs w:val="20"/>
        </w:rPr>
        <w:t xml:space="preserve"> </w:t>
      </w:r>
      <w:r>
        <w:rPr>
          <w:sz w:val="20"/>
          <w:szCs w:val="20"/>
        </w:rPr>
        <w:t>I</w:t>
      </w:r>
      <w:r>
        <w:rPr>
          <w:spacing w:val="-4"/>
          <w:sz w:val="20"/>
          <w:szCs w:val="20"/>
        </w:rPr>
        <w:t xml:space="preserve"> </w:t>
      </w:r>
      <w:r>
        <w:rPr>
          <w:sz w:val="20"/>
          <w:szCs w:val="20"/>
        </w:rPr>
        <w:t>die</w:t>
      </w:r>
      <w:r>
        <w:rPr>
          <w:spacing w:val="-5"/>
          <w:sz w:val="20"/>
          <w:szCs w:val="20"/>
        </w:rPr>
        <w:t xml:space="preserve"> </w:t>
      </w:r>
      <w:r>
        <w:rPr>
          <w:sz w:val="20"/>
          <w:szCs w:val="20"/>
        </w:rPr>
        <w:t>(cremation,</w:t>
      </w:r>
      <w:r>
        <w:rPr>
          <w:spacing w:val="-3"/>
          <w:sz w:val="20"/>
          <w:szCs w:val="20"/>
        </w:rPr>
        <w:t xml:space="preserve"> </w:t>
      </w:r>
      <w:r>
        <w:rPr>
          <w:spacing w:val="-2"/>
          <w:sz w:val="20"/>
          <w:szCs w:val="20"/>
        </w:rPr>
        <w:t>burial):</w:t>
      </w:r>
      <w:r>
        <w:rPr>
          <w:sz w:val="20"/>
          <w:szCs w:val="20"/>
          <w:u w:val="single"/>
        </w:rPr>
        <w:tab/>
      </w:r>
    </w:p>
    <w:p w14:paraId="4BFDF0AE" w14:textId="77777777" w:rsidR="00794892" w:rsidRDefault="007B7850">
      <w:pPr>
        <w:pStyle w:val="BodyText"/>
        <w:kinsoku w:val="0"/>
        <w:overflowPunct w:val="0"/>
        <w:spacing w:before="4"/>
        <w:rPr>
          <w:sz w:val="17"/>
          <w:szCs w:val="17"/>
        </w:rPr>
      </w:pPr>
      <w:r>
        <w:rPr>
          <w:noProof/>
        </w:rPr>
        <w:t>{{ body_disposition_wishes }}</w:t>
      </w:r>
      <w:r>
        <w:rPr>
          <w:noProof/>
        </w:rPr>
        <w:pict w14:anchorId="5B70E7BC">
          <v:shape id="_x0000_s1056" style="position:absolute;margin-left:133.15pt;margin-top:22.7pt;width:385.05pt;height:.05pt;z-index:251670528;mso-wrap-distance-left:0;mso-wrap-distance-right:0;mso-position-horizontal-relative:page;mso-position-vertical-relative:text" coordsize="7701,1" o:allowincell="f" path="m,hhl7700,e" filled="f" strokeweight=".14053mm">
            <v:path arrowok="t"/>
            <w10:wrap type="topAndBottom" anchorx="page"/>
          </v:shape>
        </w:pict>
      </w:r>
    </w:p>
    <w:p w14:paraId="68070FEF" w14:textId="77777777" w:rsidR="00794892" w:rsidRDefault="00794892">
      <w:pPr>
        <w:pStyle w:val="BodyText"/>
        <w:kinsoku w:val="0"/>
        <w:overflowPunct w:val="0"/>
        <w:spacing w:before="7"/>
        <w:rPr>
          <w:sz w:val="17"/>
          <w:szCs w:val="17"/>
        </w:rPr>
      </w:pPr>
    </w:p>
    <w:p w14:paraId="71FB4406" w14:textId="77777777" w:rsidR="00794892" w:rsidRDefault="00794892">
      <w:pPr>
        <w:pStyle w:val="ListParagraph"/>
        <w:numPr>
          <w:ilvl w:val="0"/>
          <w:numId w:val="1"/>
        </w:numPr>
        <w:tabs>
          <w:tab w:val="left" w:pos="963"/>
          <w:tab w:val="left" w:pos="8673"/>
        </w:tabs>
        <w:kinsoku w:val="0"/>
        <w:overflowPunct w:val="0"/>
        <w:spacing w:before="77"/>
        <w:ind w:left="963" w:hanging="408"/>
        <w:rPr>
          <w:sz w:val="20"/>
          <w:szCs w:val="20"/>
        </w:rPr>
      </w:pPr>
      <w:r>
        <w:rPr>
          <w:sz w:val="20"/>
          <w:szCs w:val="20"/>
        </w:rPr>
        <w:t>Any</w:t>
      </w:r>
      <w:r>
        <w:rPr>
          <w:spacing w:val="-8"/>
          <w:sz w:val="20"/>
          <w:szCs w:val="20"/>
        </w:rPr>
        <w:t xml:space="preserve"> </w:t>
      </w:r>
      <w:r>
        <w:rPr>
          <w:sz w:val="20"/>
          <w:szCs w:val="20"/>
        </w:rPr>
        <w:t>other</w:t>
      </w:r>
      <w:r>
        <w:rPr>
          <w:spacing w:val="-2"/>
          <w:sz w:val="20"/>
          <w:szCs w:val="20"/>
        </w:rPr>
        <w:t xml:space="preserve"> things:</w:t>
      </w:r>
      <w:r>
        <w:rPr>
          <w:sz w:val="20"/>
          <w:szCs w:val="20"/>
          <w:u w:val="single"/>
        </w:rPr>
        <w:tab/>
      </w:r>
    </w:p>
    <w:p w14:paraId="4F6D9237" w14:textId="77777777" w:rsidR="00794892" w:rsidRDefault="007B7850">
      <w:pPr>
        <w:pStyle w:val="BodyText"/>
        <w:kinsoku w:val="0"/>
        <w:overflowPunct w:val="0"/>
        <w:spacing w:before="4"/>
        <w:rPr>
          <w:sz w:val="17"/>
          <w:szCs w:val="17"/>
        </w:rPr>
      </w:pPr>
      <w:r>
        <w:rPr>
          <w:noProof/>
        </w:rPr>
        <w:t>{{ other_health_care_wishes }}</w:t>
      </w:r>
    </w:p>
    <w:p w14:paraId="398F2185" w14:textId="77777777" w:rsidR="00794892" w:rsidRDefault="00794892">
      <w:pPr>
        <w:pStyle w:val="BodyText"/>
        <w:kinsoku w:val="0"/>
        <w:overflowPunct w:val="0"/>
        <w:spacing w:before="4"/>
        <w:rPr>
          <w:sz w:val="17"/>
          <w:szCs w:val="17"/>
        </w:rPr>
        <w:sectPr w:rsidR="00794892">
          <w:pgSz w:w="12270" w:h="15840"/>
          <w:pgMar w:top="1820" w:right="1559" w:bottom="280" w:left="1700" w:header="720" w:footer="720" w:gutter="0"/>
          <w:cols w:space="720"/>
          <w:noEndnote/>
        </w:sectPr>
      </w:pPr>
    </w:p>
    <w:p w14:paraId="4305C77A" w14:textId="77777777" w:rsidR="00794892" w:rsidRDefault="00794892">
      <w:pPr>
        <w:pStyle w:val="BodyText"/>
        <w:kinsoku w:val="0"/>
        <w:overflowPunct w:val="0"/>
        <w:spacing w:before="20"/>
      </w:pPr>
    </w:p>
    <w:p w14:paraId="4FC27D31" w14:textId="77777777" w:rsidR="00794892" w:rsidRDefault="00794892">
      <w:pPr>
        <w:pStyle w:val="Heading2"/>
        <w:kinsoku w:val="0"/>
        <w:overflowPunct w:val="0"/>
        <w:ind w:left="200"/>
        <w:rPr>
          <w:spacing w:val="-2"/>
        </w:rPr>
      </w:pPr>
      <w:bookmarkStart w:id="9" w:name="Part III: Making The Document Legal"/>
      <w:bookmarkEnd w:id="9"/>
      <w:r>
        <w:t>Part</w:t>
      </w:r>
      <w:r>
        <w:rPr>
          <w:spacing w:val="-5"/>
        </w:rPr>
        <w:t xml:space="preserve"> </w:t>
      </w:r>
      <w:r>
        <w:t>III:</w:t>
      </w:r>
      <w:r>
        <w:rPr>
          <w:spacing w:val="-5"/>
        </w:rPr>
        <w:t xml:space="preserve"> </w:t>
      </w:r>
      <w:r>
        <w:t>Making</w:t>
      </w:r>
      <w:r>
        <w:rPr>
          <w:spacing w:val="-6"/>
        </w:rPr>
        <w:t xml:space="preserve"> </w:t>
      </w:r>
      <w:r>
        <w:t>The</w:t>
      </w:r>
      <w:r>
        <w:rPr>
          <w:spacing w:val="-4"/>
        </w:rPr>
        <w:t xml:space="preserve"> </w:t>
      </w:r>
      <w:r>
        <w:t>Document</w:t>
      </w:r>
      <w:r>
        <w:rPr>
          <w:spacing w:val="-5"/>
        </w:rPr>
        <w:t xml:space="preserve"> </w:t>
      </w:r>
      <w:r>
        <w:rPr>
          <w:spacing w:val="-2"/>
        </w:rPr>
        <w:t>Legal</w:t>
      </w:r>
    </w:p>
    <w:p w14:paraId="7349B3E3" w14:textId="77777777" w:rsidR="00794892" w:rsidRDefault="00794892">
      <w:pPr>
        <w:pStyle w:val="BodyText"/>
        <w:kinsoku w:val="0"/>
        <w:overflowPunct w:val="0"/>
        <w:spacing w:before="7"/>
        <w:rPr>
          <w:rFonts w:ascii="Calibri" w:hAnsi="Calibri" w:cs="Calibri"/>
          <w:b/>
          <w:bCs/>
        </w:rPr>
      </w:pPr>
    </w:p>
    <w:p w14:paraId="6D870BAA" w14:textId="77777777" w:rsidR="00794892" w:rsidRDefault="00794892">
      <w:pPr>
        <w:pStyle w:val="BodyText"/>
        <w:kinsoku w:val="0"/>
        <w:overflowPunct w:val="0"/>
        <w:spacing w:before="1"/>
        <w:ind w:left="186"/>
      </w:pPr>
      <w:r>
        <w:t>This</w:t>
      </w:r>
      <w:r>
        <w:rPr>
          <w:spacing w:val="-10"/>
        </w:rPr>
        <w:t xml:space="preserve"> </w:t>
      </w:r>
      <w:r>
        <w:t>document must be</w:t>
      </w:r>
      <w:r>
        <w:rPr>
          <w:spacing w:val="-4"/>
        </w:rPr>
        <w:t xml:space="preserve"> </w:t>
      </w:r>
      <w:r>
        <w:t>signed</w:t>
      </w:r>
      <w:r>
        <w:rPr>
          <w:spacing w:val="-3"/>
        </w:rPr>
        <w:t xml:space="preserve"> </w:t>
      </w:r>
      <w:r>
        <w:t>by</w:t>
      </w:r>
      <w:r>
        <w:rPr>
          <w:spacing w:val="-8"/>
        </w:rPr>
        <w:t xml:space="preserve"> </w:t>
      </w:r>
      <w:r>
        <w:t>me.</w:t>
      </w:r>
      <w:r>
        <w:rPr>
          <w:spacing w:val="17"/>
        </w:rPr>
        <w:t xml:space="preserve"> </w:t>
      </w:r>
      <w:r>
        <w:t>It also</w:t>
      </w:r>
      <w:r>
        <w:rPr>
          <w:spacing w:val="-6"/>
        </w:rPr>
        <w:t xml:space="preserve"> </w:t>
      </w:r>
      <w:r>
        <w:t>must be verified</w:t>
      </w:r>
      <w:r>
        <w:rPr>
          <w:spacing w:val="18"/>
        </w:rPr>
        <w:t xml:space="preserve"> </w:t>
      </w:r>
      <w:r>
        <w:t>either</w:t>
      </w:r>
      <w:r>
        <w:rPr>
          <w:spacing w:val="-8"/>
        </w:rPr>
        <w:t xml:space="preserve"> </w:t>
      </w:r>
      <w:r>
        <w:t>by</w:t>
      </w:r>
      <w:r>
        <w:rPr>
          <w:spacing w:val="-3"/>
        </w:rPr>
        <w:t xml:space="preserve"> </w:t>
      </w:r>
      <w:r>
        <w:t>a</w:t>
      </w:r>
      <w:r>
        <w:rPr>
          <w:spacing w:val="-11"/>
        </w:rPr>
        <w:t xml:space="preserve"> </w:t>
      </w:r>
      <w:r>
        <w:t>notary public</w:t>
      </w:r>
      <w:r>
        <w:rPr>
          <w:spacing w:val="17"/>
        </w:rPr>
        <w:t xml:space="preserve"> </w:t>
      </w:r>
      <w:r>
        <w:t>(Option</w:t>
      </w:r>
      <w:r>
        <w:rPr>
          <w:spacing w:val="-3"/>
        </w:rPr>
        <w:t xml:space="preserve"> </w:t>
      </w:r>
      <w:r>
        <w:t>1)</w:t>
      </w:r>
      <w:r>
        <w:rPr>
          <w:spacing w:val="-6"/>
        </w:rPr>
        <w:t xml:space="preserve"> </w:t>
      </w:r>
      <w:r>
        <w:t>OR witnessed by</w:t>
      </w:r>
      <w:r>
        <w:rPr>
          <w:spacing w:val="-3"/>
        </w:rPr>
        <w:t xml:space="preserve"> </w:t>
      </w:r>
      <w:r>
        <w:t>two witnesses (Option 2).</w:t>
      </w:r>
      <w:r>
        <w:rPr>
          <w:spacing w:val="40"/>
        </w:rPr>
        <w:t xml:space="preserve"> </w:t>
      </w:r>
      <w:r>
        <w:t>It</w:t>
      </w:r>
      <w:r>
        <w:rPr>
          <w:spacing w:val="-13"/>
        </w:rPr>
        <w:t xml:space="preserve"> </w:t>
      </w:r>
      <w:r>
        <w:t>must be dated when it is</w:t>
      </w:r>
      <w:r>
        <w:rPr>
          <w:spacing w:val="-5"/>
        </w:rPr>
        <w:t xml:space="preserve"> </w:t>
      </w:r>
      <w:r>
        <w:t>verified or witnessed</w:t>
      </w:r>
      <w:r>
        <w:rPr>
          <w:spacing w:val="-12"/>
        </w:rPr>
        <w:t xml:space="preserve"> </w:t>
      </w:r>
      <w:r>
        <w:t>.</w:t>
      </w:r>
    </w:p>
    <w:p w14:paraId="70D770DD" w14:textId="77777777" w:rsidR="00794892" w:rsidRDefault="00794892">
      <w:pPr>
        <w:pStyle w:val="BodyText"/>
        <w:kinsoku w:val="0"/>
        <w:overflowPunct w:val="0"/>
        <w:spacing w:before="61"/>
      </w:pPr>
    </w:p>
    <w:p w14:paraId="1411D516" w14:textId="77777777" w:rsidR="00794892" w:rsidRDefault="00794892">
      <w:pPr>
        <w:pStyle w:val="BodyText"/>
        <w:kinsoku w:val="0"/>
        <w:overflowPunct w:val="0"/>
        <w:spacing w:line="283" w:lineRule="auto"/>
        <w:ind w:left="186" w:right="1213" w:hanging="1"/>
      </w:pPr>
      <w:r>
        <w:t>Iam</w:t>
      </w:r>
      <w:r>
        <w:rPr>
          <w:spacing w:val="-12"/>
        </w:rPr>
        <w:t xml:space="preserve"> </w:t>
      </w:r>
      <w:r>
        <w:t>thinking</w:t>
      </w:r>
      <w:r>
        <w:rPr>
          <w:spacing w:val="-2"/>
        </w:rPr>
        <w:t xml:space="preserve"> </w:t>
      </w:r>
      <w:r>
        <w:t>clearly,</w:t>
      </w:r>
      <w:r>
        <w:rPr>
          <w:spacing w:val="-1"/>
        </w:rPr>
        <w:t xml:space="preserve"> </w:t>
      </w:r>
      <w:r>
        <w:t>I</w:t>
      </w:r>
      <w:r>
        <w:rPr>
          <w:spacing w:val="-21"/>
        </w:rPr>
        <w:t xml:space="preserve"> </w:t>
      </w:r>
      <w:r>
        <w:t>agree</w:t>
      </w:r>
      <w:r>
        <w:rPr>
          <w:spacing w:val="-14"/>
        </w:rPr>
        <w:t xml:space="preserve"> </w:t>
      </w:r>
      <w:r>
        <w:t>with</w:t>
      </w:r>
      <w:r>
        <w:rPr>
          <w:spacing w:val="-13"/>
        </w:rPr>
        <w:t xml:space="preserve"> </w:t>
      </w:r>
      <w:r>
        <w:t>everything</w:t>
      </w:r>
      <w:r>
        <w:rPr>
          <w:spacing w:val="-12"/>
        </w:rPr>
        <w:t xml:space="preserve"> </w:t>
      </w:r>
      <w:r>
        <w:t>that</w:t>
      </w:r>
      <w:r>
        <w:rPr>
          <w:spacing w:val="-5"/>
        </w:rPr>
        <w:t xml:space="preserve"> </w:t>
      </w:r>
      <w:r>
        <w:t>is</w:t>
      </w:r>
      <w:r>
        <w:rPr>
          <w:spacing w:val="-15"/>
        </w:rPr>
        <w:t xml:space="preserve"> </w:t>
      </w:r>
      <w:r>
        <w:t>written</w:t>
      </w:r>
      <w:r>
        <w:rPr>
          <w:spacing w:val="-3"/>
        </w:rPr>
        <w:t xml:space="preserve"> </w:t>
      </w:r>
      <w:r>
        <w:t>in</w:t>
      </w:r>
      <w:r>
        <w:rPr>
          <w:spacing w:val="-15"/>
        </w:rPr>
        <w:t xml:space="preserve"> </w:t>
      </w:r>
      <w:r>
        <w:t>this</w:t>
      </w:r>
      <w:r>
        <w:rPr>
          <w:spacing w:val="-12"/>
        </w:rPr>
        <w:t xml:space="preserve"> </w:t>
      </w:r>
      <w:r>
        <w:t>document,</w:t>
      </w:r>
      <w:r>
        <w:rPr>
          <w:spacing w:val="-19"/>
        </w:rPr>
        <w:t xml:space="preserve"> </w:t>
      </w:r>
      <w:r>
        <w:t>and</w:t>
      </w:r>
      <w:r>
        <w:rPr>
          <w:spacing w:val="-3"/>
        </w:rPr>
        <w:t xml:space="preserve"> </w:t>
      </w:r>
      <w:r>
        <w:t>I</w:t>
      </w:r>
      <w:r>
        <w:rPr>
          <w:spacing w:val="-35"/>
        </w:rPr>
        <w:t xml:space="preserve"> </w:t>
      </w:r>
      <w:r>
        <w:t>have</w:t>
      </w:r>
      <w:r>
        <w:rPr>
          <w:spacing w:val="-6"/>
        </w:rPr>
        <w:t xml:space="preserve"> </w:t>
      </w:r>
      <w:r>
        <w:t>made this document willingly.</w:t>
      </w:r>
    </w:p>
    <w:p w14:paraId="0B2857C8" w14:textId="77777777" w:rsidR="00794892" w:rsidRDefault="00794892">
      <w:pPr>
        <w:pStyle w:val="BodyText"/>
        <w:kinsoku w:val="0"/>
        <w:overflowPunct w:val="0"/>
      </w:pPr>
    </w:p>
    <w:p w14:paraId="25BC3C45" w14:textId="77777777" w:rsidR="00794892" w:rsidRDefault="00794892">
      <w:pPr>
        <w:pStyle w:val="BodyText"/>
        <w:kinsoku w:val="0"/>
        <w:overflowPunct w:val="0"/>
        <w:spacing w:before="84"/>
      </w:pPr>
    </w:p>
    <w:p w14:paraId="4160E7C7" w14:textId="77777777" w:rsidR="00794892" w:rsidRDefault="00794892">
      <w:pPr>
        <w:pStyle w:val="BodyText"/>
        <w:tabs>
          <w:tab w:val="left" w:pos="8476"/>
          <w:tab w:val="left" w:pos="8724"/>
        </w:tabs>
        <w:kinsoku w:val="0"/>
        <w:overflowPunct w:val="0"/>
        <w:spacing w:line="228" w:lineRule="auto"/>
        <w:ind w:left="4465" w:right="183" w:hanging="3"/>
      </w:pPr>
      <w:r>
        <w:rPr>
          <w:u w:val="single"/>
        </w:rPr>
        <w:tab/>
      </w:r>
      <w:r>
        <w:rPr>
          <w:u w:val="single"/>
        </w:rPr>
        <w:tab/>
      </w:r>
      <w:r>
        <w:tab/>
      </w:r>
      <w:r>
        <w:rPr>
          <w:spacing w:val="-10"/>
        </w:rPr>
        <w:t>_</w:t>
      </w:r>
      <w:r>
        <w:t xml:space="preserve"> My signature</w:t>
      </w:r>
    </w:p>
    <w:p w14:paraId="3DA8866C" w14:textId="77777777" w:rsidR="00794892" w:rsidRDefault="00794892">
      <w:pPr>
        <w:pStyle w:val="BodyText"/>
        <w:kinsoku w:val="0"/>
        <w:overflowPunct w:val="0"/>
        <w:spacing w:before="56"/>
      </w:pPr>
    </w:p>
    <w:p w14:paraId="0539C1DE" w14:textId="77777777" w:rsidR="00794892" w:rsidRDefault="00794892">
      <w:pPr>
        <w:pStyle w:val="BodyText"/>
        <w:kinsoku w:val="0"/>
        <w:overflowPunct w:val="0"/>
        <w:spacing w:line="278" w:lineRule="auto"/>
        <w:ind w:left="4482" w:right="851" w:firstLine="7"/>
      </w:pPr>
      <w:r>
        <w:t>If</w:t>
      </w:r>
      <w:r>
        <w:rPr>
          <w:spacing w:val="-4"/>
        </w:rPr>
        <w:t xml:space="preserve"> </w:t>
      </w:r>
      <w:r>
        <w:t>I</w:t>
      </w:r>
      <w:r>
        <w:rPr>
          <w:spacing w:val="-1"/>
        </w:rPr>
        <w:t xml:space="preserve"> </w:t>
      </w:r>
      <w:r>
        <w:t>cannot sign my name, I can ask someone to sign this document</w:t>
      </w:r>
      <w:r>
        <w:rPr>
          <w:spacing w:val="40"/>
        </w:rPr>
        <w:t xml:space="preserve"> </w:t>
      </w:r>
      <w:r>
        <w:t>for me.</w:t>
      </w:r>
    </w:p>
    <w:p w14:paraId="13CF12F4" w14:textId="77777777" w:rsidR="00794892" w:rsidRDefault="00794892">
      <w:pPr>
        <w:pStyle w:val="BodyText"/>
        <w:kinsoku w:val="0"/>
        <w:overflowPunct w:val="0"/>
        <w:spacing w:before="121"/>
      </w:pPr>
    </w:p>
    <w:p w14:paraId="0A16E20D" w14:textId="77777777" w:rsidR="00794892" w:rsidRDefault="00794892">
      <w:pPr>
        <w:pStyle w:val="BodyText"/>
        <w:tabs>
          <w:tab w:val="left" w:pos="3169"/>
          <w:tab w:val="left" w:pos="3908"/>
          <w:tab w:val="left" w:pos="6611"/>
          <w:tab w:val="left" w:pos="6669"/>
        </w:tabs>
        <w:kinsoku w:val="0"/>
        <w:overflowPunct w:val="0"/>
        <w:spacing w:line="331" w:lineRule="auto"/>
        <w:ind w:left="450" w:right="2338" w:hanging="1"/>
      </w:pPr>
      <w:r>
        <w:rPr>
          <w:position w:val="2"/>
        </w:rPr>
        <w:t>Date signed: __________    Date of birth: {{ users[0].birthdate }}</w:t>
        <w:br/>
        <w:t>Address: {{ users[0].address.on_one_line() }}</w:t>
      </w:r>
      <w:r>
        <w:rPr>
          <w:spacing w:val="-9"/>
          <w:position w:val="2"/>
        </w:rPr>
      </w:r>
      <w:r>
        <w:rPr>
          <w:position w:val="2"/>
        </w:rPr>
      </w:r>
      <w:r>
        <w:rPr>
          <w:position w:val="2"/>
          <w:u w:val="single" w:color="4E4A5F"/>
        </w:rPr>
      </w:r>
      <w:r>
        <w:rPr>
          <w:position w:val="2"/>
        </w:rPr>
      </w:r>
      <w:r/>
      <w:r>
        <w:rPr>
          <w:spacing w:val="-18"/>
        </w:rPr>
      </w:r>
      <w:r/>
      <w:r>
        <w:rPr>
          <w:u w:val="single"/>
        </w:rPr>
      </w:r>
      <w:r/>
      <w:r>
        <w:rPr>
          <w:spacing w:val="-29"/>
        </w:rPr>
      </w:r>
      <w:r>
        <w:rPr>
          <w:u w:val="single"/>
        </w:rPr>
      </w:r>
      <w:r>
        <w:rPr>
          <w:u w:val="single"/>
        </w:rPr>
      </w:r>
      <w:r>
        <w:rPr>
          <w:u w:val="single"/>
        </w:rPr>
      </w:r>
      <w:r>
        <w:rPr>
          <w:u w:val="single"/>
        </w:rPr>
      </w:r>
    </w:p>
    <w:p w14:paraId="2AEAC42C" w14:textId="77777777" w:rsidR="00794892" w:rsidRDefault="007B7850">
      <w:pPr>
        <w:pStyle w:val="BodyText"/>
        <w:kinsoku w:val="0"/>
        <w:overflowPunct w:val="0"/>
        <w:spacing w:before="2"/>
        <w:rPr>
          <w:sz w:val="17"/>
          <w:szCs w:val="17"/>
        </w:rPr>
      </w:pPr>
      <w:r>
        <w:rPr>
          <w:noProof/>
        </w:rPr>
        <w:pict w14:anchorId="12C51295">
          <v:shape id="_x0000_s1058" style="position:absolute;margin-left:145.05pt;margin-top:11.1pt;width:275pt;height:.05pt;z-index:251672576;mso-wrap-distance-left:0;mso-wrap-distance-right:0;mso-position-horizontal-relative:page;mso-position-vertical-relative:text" coordsize="5500,1" o:allowincell="f" path="m,hhl5499,e" filled="f" strokeweight=".14053mm">
            <v:path arrowok="t"/>
            <w10:wrap type="topAndBottom" anchorx="page"/>
          </v:shape>
        </w:pict>
      </w:r>
      <w:r>
        <w:rPr>
          <w:noProof/>
        </w:rPr>
        <w:pict w14:anchorId="2D66A22A">
          <v:shape id="_x0000_s1059" style="position:absolute;margin-left:145.05pt;margin-top:26.95pt;width:275pt;height:.05pt;z-index:251673600;mso-wrap-distance-left:0;mso-wrap-distance-right:0;mso-position-horizontal-relative:page;mso-position-vertical-relative:text" coordsize="5500,1" o:allowincell="f" path="m,hhl5499,e" filled="f" strokeweight=".14053mm">
            <v:path arrowok="t"/>
            <w10:wrap type="topAndBottom" anchorx="page"/>
          </v:shape>
        </w:pict>
      </w:r>
    </w:p>
    <w:p w14:paraId="0B748F59" w14:textId="77777777" w:rsidR="00794892" w:rsidRDefault="00794892">
      <w:pPr>
        <w:pStyle w:val="BodyText"/>
        <w:kinsoku w:val="0"/>
        <w:overflowPunct w:val="0"/>
        <w:spacing w:before="58"/>
      </w:pPr>
    </w:p>
    <w:p w14:paraId="11AC0820" w14:textId="77777777" w:rsidR="00794892" w:rsidRDefault="00794892">
      <w:pPr>
        <w:pStyle w:val="BodyText"/>
        <w:kinsoku w:val="0"/>
        <w:overflowPunct w:val="0"/>
      </w:pPr>
    </w:p>
    <w:p w14:paraId="0FC06F59" w14:textId="77777777" w:rsidR="00794892" w:rsidRDefault="00794892">
      <w:pPr>
        <w:pStyle w:val="BodyText"/>
        <w:kinsoku w:val="0"/>
        <w:overflowPunct w:val="0"/>
      </w:pPr>
    </w:p>
    <w:p w14:paraId="647C53E4" w14:textId="77777777" w:rsidR="00794892" w:rsidRDefault="00794892">
      <w:pPr>
        <w:pStyle w:val="BodyText"/>
        <w:kinsoku w:val="0"/>
        <w:overflowPunct w:val="0"/>
      </w:pPr>
    </w:p>
    <w:p w14:paraId="10AB3244" w14:textId="77777777" w:rsidR="00794892" w:rsidRDefault="00794892">
      <w:pPr>
        <w:pStyle w:val="BodyText"/>
        <w:kinsoku w:val="0"/>
        <w:overflowPunct w:val="0"/>
      </w:pPr>
    </w:p>
    <w:p w14:paraId="12B4056A" w14:textId="77777777" w:rsidR="00794892" w:rsidRDefault="00794892">
      <w:pPr>
        <w:pStyle w:val="BodyText"/>
        <w:kinsoku w:val="0"/>
        <w:overflowPunct w:val="0"/>
        <w:spacing w:before="45"/>
      </w:pPr>
    </w:p>
    <w:p w14:paraId="1F407B84" w14:textId="77777777" w:rsidR="00794892" w:rsidRDefault="007B7850">
      <w:pPr>
        <w:pStyle w:val="BodyText"/>
        <w:tabs>
          <w:tab w:val="left" w:pos="4453"/>
        </w:tabs>
        <w:kinsoku w:val="0"/>
        <w:overflowPunct w:val="0"/>
        <w:spacing w:line="20" w:lineRule="exact"/>
        <w:ind w:left="40"/>
        <w:rPr>
          <w:sz w:val="2"/>
          <w:szCs w:val="2"/>
        </w:rPr>
      </w:pPr>
      <w:r>
        <w:rPr>
          <w:noProof/>
        </w:rPr>
      </w:r>
      <w:r w:rsidR="00794892">
        <w:rPr>
          <w:sz w:val="2"/>
          <w:szCs w:val="2"/>
        </w:rPr>
        <w:pict w14:anchorId="114AB86A">
          <v:group id="_x0000_s1060" style="width:175.5pt;height:1pt;mso-position-horizontal-relative:char;mso-position-vertical-relative:line" coordsize="3510,20" o:allowincell="f">
            <v:shape id="_x0000_s1061" style="position:absolute;top:6;width:3510;height:1;mso-position-horizontal-relative:page;mso-position-vertical-relative:page" coordsize="3510,1" o:allowincell="f" path="m,hhl3509,e" filled="f" strokeweight=".22817mm">
              <v:path arrowok="t"/>
            </v:shape>
            <w10:anchorlock/>
          </v:group>
        </w:pict>
      </w:r>
      <w:r w:rsidR="00794892">
        <w:rPr>
          <w:sz w:val="2"/>
          <w:szCs w:val="2"/>
        </w:rPr>
        <w:tab/>
      </w:r>
      <w:r>
        <w:rPr>
          <w:noProof/>
        </w:rPr>
      </w:r>
      <w:r w:rsidR="00794892">
        <w:rPr>
          <w:sz w:val="2"/>
          <w:szCs w:val="2"/>
        </w:rPr>
        <w:pict w14:anchorId="376077CA">
          <v:group id="_x0000_s1062" style="width:205.7pt;height:1pt;mso-position-horizontal-relative:char;mso-position-vertical-relative:line" coordsize="4114,20" o:allowincell="f">
            <v:shape id="_x0000_s1063" style="position:absolute;top:6;width:4114;height:1;mso-position-horizontal-relative:page;mso-position-vertical-relative:page" coordsize="4114,1" o:allowincell="f" path="m,hhl4113,e" filled="f" strokeweight=".22817mm">
              <v:path arrowok="t"/>
            </v:shape>
            <w10:anchorlock/>
          </v:group>
        </w:pict>
      </w:r>
    </w:p>
    <w:p w14:paraId="07CF3FCA" w14:textId="77777777" w:rsidR="00794892" w:rsidRDefault="00794892">
      <w:pPr>
        <w:pStyle w:val="BodyText"/>
        <w:tabs>
          <w:tab w:val="left" w:pos="4453"/>
        </w:tabs>
        <w:kinsoku w:val="0"/>
        <w:overflowPunct w:val="0"/>
        <w:spacing w:line="20" w:lineRule="exact"/>
        <w:ind w:left="40"/>
        <w:rPr>
          <w:sz w:val="2"/>
          <w:szCs w:val="2"/>
        </w:rPr>
        <w:sectPr w:rsidR="00794892">
          <w:pgSz w:w="12270" w:h="15840"/>
          <w:pgMar w:top="1820" w:right="1559" w:bottom="280" w:left="1700" w:header="720" w:footer="720" w:gutter="0"/>
          <w:cols w:space="720"/>
          <w:noEndnote/>
        </w:sectPr>
      </w:pPr>
    </w:p>
    <w:p w14:paraId="34CECAC7" w14:textId="77777777" w:rsidR="00794892" w:rsidRDefault="00794892">
      <w:pPr>
        <w:pStyle w:val="BodyText"/>
        <w:kinsoku w:val="0"/>
        <w:overflowPunct w:val="0"/>
        <w:spacing w:before="62" w:line="254" w:lineRule="auto"/>
        <w:ind w:left="39"/>
      </w:pPr>
      <w:r>
        <w:t>Signature</w:t>
      </w:r>
      <w:r>
        <w:rPr>
          <w:spacing w:val="-13"/>
        </w:rPr>
        <w:t xml:space="preserve"> </w:t>
      </w:r>
      <w:r>
        <w:t>of</w:t>
      </w:r>
      <w:r>
        <w:rPr>
          <w:spacing w:val="-18"/>
        </w:rPr>
        <w:t xml:space="preserve"> </w:t>
      </w:r>
      <w:r>
        <w:t>person</w:t>
      </w:r>
      <w:r>
        <w:rPr>
          <w:spacing w:val="-4"/>
        </w:rPr>
        <w:t xml:space="preserve"> </w:t>
      </w:r>
      <w:r>
        <w:t>who I</w:t>
      </w:r>
      <w:r>
        <w:rPr>
          <w:spacing w:val="-6"/>
        </w:rPr>
        <w:t xml:space="preserve"> </w:t>
      </w:r>
      <w:r>
        <w:t>asked to sign this document</w:t>
      </w:r>
      <w:r>
        <w:rPr>
          <w:spacing w:val="40"/>
        </w:rPr>
        <w:t xml:space="preserve"> </w:t>
      </w:r>
      <w:r>
        <w:t>for me</w:t>
      </w:r>
    </w:p>
    <w:p w14:paraId="7C45F614" w14:textId="77777777" w:rsidR="00794892" w:rsidRDefault="00794892">
      <w:pPr>
        <w:pStyle w:val="BodyText"/>
        <w:kinsoku w:val="0"/>
        <w:overflowPunct w:val="0"/>
        <w:spacing w:before="62" w:line="254" w:lineRule="auto"/>
        <w:ind w:left="39" w:right="1409"/>
      </w:pPr>
      <w:r>
        <w:rPr>
          <w:sz w:val="24"/>
          <w:szCs w:val="24"/>
        </w:rPr>
        <w:br w:type="column"/>
      </w:r>
      <w:r>
        <w:t>Printed name of</w:t>
      </w:r>
      <w:r>
        <w:rPr>
          <w:spacing w:val="-10"/>
        </w:rPr>
        <w:t xml:space="preserve"> </w:t>
      </w:r>
      <w:r>
        <w:t>person</w:t>
      </w:r>
      <w:r>
        <w:rPr>
          <w:spacing w:val="16"/>
        </w:rPr>
        <w:t xml:space="preserve"> </w:t>
      </w:r>
      <w:r>
        <w:t>who I</w:t>
      </w:r>
      <w:r>
        <w:rPr>
          <w:spacing w:val="-7"/>
        </w:rPr>
        <w:t xml:space="preserve"> </w:t>
      </w:r>
      <w:r>
        <w:t>asked to sign this document</w:t>
      </w:r>
      <w:r>
        <w:rPr>
          <w:spacing w:val="40"/>
        </w:rPr>
        <w:t xml:space="preserve"> </w:t>
      </w:r>
      <w:r>
        <w:t>for me</w:t>
      </w:r>
    </w:p>
    <w:p w14:paraId="22FE498A" w14:textId="77777777" w:rsidR="00794892" w:rsidRDefault="00794892">
      <w:pPr>
        <w:pStyle w:val="BodyText"/>
        <w:kinsoku w:val="0"/>
        <w:overflowPunct w:val="0"/>
        <w:spacing w:before="62" w:line="254" w:lineRule="auto"/>
        <w:ind w:left="39" w:right="1409"/>
        <w:sectPr w:rsidR="00794892">
          <w:type w:val="continuous"/>
          <w:pgSz w:w="12270" w:h="15840"/>
          <w:pgMar w:top="1060" w:right="1559" w:bottom="280" w:left="1700" w:header="720" w:footer="720" w:gutter="0"/>
          <w:cols w:num="2" w:space="720" w:equalWidth="0">
            <w:col w:w="2828" w:space="1603"/>
            <w:col w:w="4580"/>
          </w:cols>
          <w:noEndnote/>
        </w:sectPr>
      </w:pPr>
    </w:p>
    <w:p w14:paraId="1057F8BF" w14:textId="77777777" w:rsidR="00794892" w:rsidRDefault="00794892">
      <w:pPr>
        <w:pStyle w:val="BodyText"/>
        <w:kinsoku w:val="0"/>
        <w:overflowPunct w:val="0"/>
      </w:pPr>
    </w:p>
    <w:p w14:paraId="19EE610D" w14:textId="77777777" w:rsidR="00794892" w:rsidRDefault="00794892">
      <w:pPr>
        <w:pStyle w:val="BodyText"/>
        <w:kinsoku w:val="0"/>
        <w:overflowPunct w:val="0"/>
        <w:spacing w:before="86"/>
      </w:pPr>
    </w:p>
    <w:p w14:paraId="690DE2E6" w14:textId="77777777" w:rsidR="00794892" w:rsidRDefault="00794892">
      <w:pPr>
        <w:pStyle w:val="BodyText"/>
        <w:kinsoku w:val="0"/>
        <w:overflowPunct w:val="0"/>
        <w:spacing w:line="124" w:lineRule="exact"/>
        <w:ind w:left="40"/>
        <w:rPr>
          <w:position w:val="-2"/>
          <w:sz w:val="12"/>
          <w:szCs w:val="12"/>
        </w:rPr>
      </w:pPr>
      <w:r>
        <w:rPr>
          <w:position w:val="-2"/>
          <w:sz w:val="12"/>
          <w:szCs w:val="12"/>
        </w:rPr>
        <w:pict w14:anchorId="0AE057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427.8pt;height:6pt">
            <v:imagedata r:id="rId8" o:title=""/>
            <o:lock v:ext="edit" aspectratio="f"/>
          </v:shape>
        </w:pict>
      </w:r>
    </w:p>
    <w:p w14:paraId="54C66DB7" w14:textId="77777777" w:rsidR="00794892" w:rsidRDefault="00794892">
      <w:pPr>
        <w:pStyle w:val="Heading2"/>
        <w:kinsoku w:val="0"/>
        <w:overflowPunct w:val="0"/>
        <w:spacing w:before="41"/>
        <w:rPr>
          <w:spacing w:val="-2"/>
        </w:rPr>
      </w:pPr>
      <w:bookmarkStart w:id="10" w:name="Option 1: Notary Public"/>
      <w:bookmarkEnd w:id="10"/>
      <w:r>
        <w:t>Option</w:t>
      </w:r>
      <w:r>
        <w:rPr>
          <w:spacing w:val="-4"/>
        </w:rPr>
        <w:t xml:space="preserve"> </w:t>
      </w:r>
      <w:r>
        <w:t>1:</w:t>
      </w:r>
      <w:r>
        <w:rPr>
          <w:spacing w:val="-5"/>
        </w:rPr>
        <w:t xml:space="preserve"> </w:t>
      </w:r>
      <w:r>
        <w:t>Notary</w:t>
      </w:r>
      <w:r>
        <w:rPr>
          <w:spacing w:val="-6"/>
        </w:rPr>
        <w:t xml:space="preserve"> </w:t>
      </w:r>
      <w:r>
        <w:rPr>
          <w:spacing w:val="-2"/>
        </w:rPr>
        <w:t>Public</w:t>
      </w:r>
    </w:p>
    <w:p w14:paraId="5B6BEF5A" w14:textId="77777777" w:rsidR="00794892" w:rsidRDefault="00794892">
      <w:pPr>
        <w:pStyle w:val="BodyText"/>
        <w:kinsoku w:val="0"/>
        <w:overflowPunct w:val="0"/>
        <w:spacing w:before="208"/>
        <w:rPr>
          <w:rFonts w:ascii="Calibri" w:hAnsi="Calibri" w:cs="Calibri"/>
          <w:b/>
          <w:bCs/>
        </w:rPr>
      </w:pPr>
    </w:p>
    <w:p w14:paraId="56CA42C9" w14:textId="77777777" w:rsidR="00794892" w:rsidRDefault="00794892">
      <w:pPr>
        <w:pStyle w:val="BodyText"/>
        <w:tabs>
          <w:tab w:val="left" w:pos="3557"/>
          <w:tab w:val="left" w:pos="8122"/>
        </w:tabs>
        <w:kinsoku w:val="0"/>
        <w:overflowPunct w:val="0"/>
        <w:spacing w:before="1" w:line="249" w:lineRule="auto"/>
        <w:ind w:left="40" w:right="324"/>
      </w:pPr>
      <w:r>
        <w:t xml:space="preserve">In my presence on </w:t>
      </w:r>
      <w:r>
        <w:rPr>
          <w:u w:val="single"/>
        </w:rPr>
        <w:tab/>
      </w:r>
      <w:r>
        <w:rPr>
          <w:spacing w:val="40"/>
        </w:rPr>
        <w:t xml:space="preserve"> </w:t>
      </w:r>
      <w:r>
        <w:t xml:space="preserve">(date), </w:t>
      </w:r>
      <w:r>
        <w:rPr>
          <w:u w:val="single"/>
        </w:rPr>
        <w:tab/>
      </w:r>
      <w:r>
        <w:rPr>
          <w:spacing w:val="-2"/>
        </w:rPr>
        <w:t xml:space="preserve">(name) </w:t>
      </w:r>
      <w:r>
        <w:t>acknowledged his/her signature on this document or acknowledged that he/she authorized the</w:t>
      </w:r>
    </w:p>
    <w:p w14:paraId="2870F2DC" w14:textId="77777777" w:rsidR="00794892" w:rsidRDefault="00794892">
      <w:pPr>
        <w:pStyle w:val="BodyText"/>
        <w:kinsoku w:val="0"/>
        <w:overflowPunct w:val="0"/>
        <w:spacing w:before="1" w:line="247" w:lineRule="auto"/>
        <w:ind w:left="41" w:right="1213" w:hanging="2"/>
      </w:pPr>
      <w:r>
        <w:t>person</w:t>
      </w:r>
      <w:r>
        <w:rPr>
          <w:spacing w:val="-13"/>
        </w:rPr>
        <w:t xml:space="preserve"> </w:t>
      </w:r>
      <w:r>
        <w:t>signing</w:t>
      </w:r>
      <w:r>
        <w:rPr>
          <w:spacing w:val="-23"/>
        </w:rPr>
        <w:t xml:space="preserve"> </w:t>
      </w:r>
      <w:r>
        <w:t>this</w:t>
      </w:r>
      <w:r>
        <w:rPr>
          <w:spacing w:val="-22"/>
        </w:rPr>
        <w:t xml:space="preserve"> </w:t>
      </w:r>
      <w:r>
        <w:t>document</w:t>
      </w:r>
      <w:r>
        <w:rPr>
          <w:spacing w:val="-12"/>
        </w:rPr>
        <w:t xml:space="preserve"> </w:t>
      </w:r>
      <w:r>
        <w:t>to</w:t>
      </w:r>
      <w:r>
        <w:rPr>
          <w:spacing w:val="-16"/>
        </w:rPr>
        <w:t xml:space="preserve"> </w:t>
      </w:r>
      <w:r>
        <w:t>sign</w:t>
      </w:r>
      <w:r>
        <w:rPr>
          <w:spacing w:val="-18"/>
        </w:rPr>
        <w:t xml:space="preserve"> </w:t>
      </w:r>
      <w:r>
        <w:t>on</w:t>
      </w:r>
      <w:r>
        <w:rPr>
          <w:spacing w:val="-16"/>
        </w:rPr>
        <w:t xml:space="preserve"> </w:t>
      </w:r>
      <w:r>
        <w:t>his/her</w:t>
      </w:r>
      <w:r>
        <w:rPr>
          <w:spacing w:val="-21"/>
        </w:rPr>
        <w:t xml:space="preserve"> </w:t>
      </w:r>
      <w:r>
        <w:t>behalf.</w:t>
      </w:r>
      <w:r>
        <w:rPr>
          <w:spacing w:val="5"/>
        </w:rPr>
        <w:t xml:space="preserve"> </w:t>
      </w:r>
      <w:r>
        <w:t>I</w:t>
      </w:r>
      <w:r>
        <w:rPr>
          <w:spacing w:val="-18"/>
        </w:rPr>
        <w:t xml:space="preserve"> </w:t>
      </w:r>
      <w:r>
        <w:t>am</w:t>
      </w:r>
      <w:r>
        <w:rPr>
          <w:spacing w:val="-23"/>
        </w:rPr>
        <w:t xml:space="preserve"> </w:t>
      </w:r>
      <w:r>
        <w:t>not</w:t>
      </w:r>
      <w:r>
        <w:rPr>
          <w:spacing w:val="-17"/>
        </w:rPr>
        <w:t xml:space="preserve"> </w:t>
      </w:r>
      <w:r>
        <w:t>named</w:t>
      </w:r>
      <w:r>
        <w:rPr>
          <w:spacing w:val="-12"/>
        </w:rPr>
        <w:t xml:space="preserve"> </w:t>
      </w:r>
      <w:r>
        <w:t>as</w:t>
      </w:r>
      <w:r>
        <w:rPr>
          <w:spacing w:val="-22"/>
        </w:rPr>
        <w:t xml:space="preserve"> </w:t>
      </w:r>
      <w:r>
        <w:t>a</w:t>
      </w:r>
      <w:r>
        <w:rPr>
          <w:spacing w:val="-21"/>
        </w:rPr>
        <w:t xml:space="preserve"> </w:t>
      </w:r>
      <w:r>
        <w:t>health</w:t>
      </w:r>
      <w:r>
        <w:rPr>
          <w:spacing w:val="-13"/>
        </w:rPr>
        <w:t xml:space="preserve"> </w:t>
      </w:r>
      <w:r>
        <w:t>care</w:t>
      </w:r>
      <w:r>
        <w:rPr>
          <w:spacing w:val="-21"/>
        </w:rPr>
        <w:t xml:space="preserve"> </w:t>
      </w:r>
      <w:r>
        <w:t>agent</w:t>
      </w:r>
      <w:r>
        <w:rPr>
          <w:spacing w:val="-15"/>
        </w:rPr>
        <w:t xml:space="preserve"> </w:t>
      </w:r>
      <w:r>
        <w:t>or alternate</w:t>
      </w:r>
      <w:r>
        <w:rPr>
          <w:spacing w:val="-8"/>
        </w:rPr>
        <w:t xml:space="preserve"> </w:t>
      </w:r>
      <w:r>
        <w:t>healthcare agent in this document.</w:t>
      </w:r>
    </w:p>
    <w:p w14:paraId="1021B399" w14:textId="77777777" w:rsidR="00794892" w:rsidRDefault="00794892">
      <w:pPr>
        <w:pStyle w:val="BodyText"/>
        <w:kinsoku w:val="0"/>
        <w:overflowPunct w:val="0"/>
        <w:spacing w:before="228"/>
      </w:pPr>
    </w:p>
    <w:p w14:paraId="77F3A79B" w14:textId="77777777" w:rsidR="00794892" w:rsidRDefault="00794892">
      <w:pPr>
        <w:pStyle w:val="BodyText"/>
        <w:kinsoku w:val="0"/>
        <w:overflowPunct w:val="0"/>
        <w:spacing w:line="229" w:lineRule="exact"/>
        <w:ind w:left="41"/>
        <w:rPr>
          <w:spacing w:val="-4"/>
        </w:rPr>
      </w:pPr>
      <w:r>
        <w:t>Subscribed</w:t>
      </w:r>
      <w:r>
        <w:rPr>
          <w:spacing w:val="24"/>
        </w:rPr>
        <w:t xml:space="preserve"> </w:t>
      </w:r>
      <w:r>
        <w:t>and</w:t>
      </w:r>
      <w:r>
        <w:rPr>
          <w:spacing w:val="14"/>
        </w:rPr>
        <w:t xml:space="preserve"> </w:t>
      </w:r>
      <w:r>
        <w:t>sworn</w:t>
      </w:r>
      <w:r>
        <w:rPr>
          <w:spacing w:val="75"/>
        </w:rPr>
        <w:t xml:space="preserve"> </w:t>
      </w:r>
      <w:r>
        <w:t>to</w:t>
      </w:r>
      <w:r>
        <w:rPr>
          <w:spacing w:val="15"/>
        </w:rPr>
        <w:t xml:space="preserve"> </w:t>
      </w:r>
      <w:r>
        <w:t>before</w:t>
      </w:r>
      <w:r>
        <w:rPr>
          <w:spacing w:val="74"/>
        </w:rPr>
        <w:t xml:space="preserve"> </w:t>
      </w:r>
      <w:r>
        <w:t>me</w:t>
      </w:r>
      <w:r>
        <w:rPr>
          <w:spacing w:val="67"/>
        </w:rPr>
        <w:t xml:space="preserve"> </w:t>
      </w:r>
      <w:r>
        <w:rPr>
          <w:spacing w:val="-4"/>
        </w:rPr>
        <w:t>this</w:t>
      </w:r>
    </w:p>
    <w:p w14:paraId="5971D9E5" w14:textId="77777777" w:rsidR="00794892" w:rsidRDefault="00794892">
      <w:pPr>
        <w:pStyle w:val="BodyText"/>
        <w:tabs>
          <w:tab w:val="left" w:pos="744"/>
          <w:tab w:val="left" w:pos="2647"/>
          <w:tab w:val="left" w:pos="3448"/>
        </w:tabs>
        <w:kinsoku w:val="0"/>
        <w:overflowPunct w:val="0"/>
        <w:spacing w:line="229" w:lineRule="exact"/>
        <w:ind w:left="41"/>
        <w:rPr>
          <w:spacing w:val="-10"/>
        </w:rPr>
      </w:pPr>
      <w:r>
        <w:rPr>
          <w:u w:val="single"/>
        </w:rPr>
        <w:tab/>
      </w:r>
      <w:r>
        <w:t xml:space="preserve"> day of </w:t>
      </w:r>
      <w:r>
        <w:rPr>
          <w:u w:val="single"/>
        </w:rPr>
        <w:tab/>
      </w:r>
      <w:r>
        <w:t xml:space="preserve">, </w:t>
      </w:r>
      <w:r>
        <w:rPr>
          <w:u w:val="single"/>
        </w:rPr>
        <w:tab/>
      </w:r>
      <w:r>
        <w:rPr>
          <w:spacing w:val="-10"/>
        </w:rPr>
        <w:t>.</w:t>
      </w:r>
    </w:p>
    <w:p w14:paraId="7FC1184E" w14:textId="77777777" w:rsidR="00794892" w:rsidRDefault="00794892">
      <w:pPr>
        <w:pStyle w:val="BodyText"/>
        <w:kinsoku w:val="0"/>
        <w:overflowPunct w:val="0"/>
      </w:pPr>
    </w:p>
    <w:p w14:paraId="2DCE5AAE" w14:textId="77777777" w:rsidR="00794892" w:rsidRDefault="007B7850">
      <w:pPr>
        <w:pStyle w:val="BodyText"/>
        <w:kinsoku w:val="0"/>
        <w:overflowPunct w:val="0"/>
        <w:spacing w:before="181"/>
      </w:pPr>
      <w:r>
        <w:rPr>
          <w:noProof/>
        </w:rPr>
        <w:pict w14:anchorId="5B961284">
          <v:shape id="_x0000_s1064" style="position:absolute;margin-left:87.05pt;margin-top:21.75pt;width:175.05pt;height:.05pt;z-index:251674624;mso-wrap-distance-left:0;mso-wrap-distance-right:0;mso-position-horizontal-relative:page;mso-position-vertical-relative:text" coordsize="3501,1" o:allowincell="f" path="m,hhl3500,e" filled="f" strokeweight=".14053mm">
            <v:path arrowok="t"/>
            <w10:wrap type="topAndBottom" anchorx="page"/>
          </v:shape>
        </w:pict>
      </w:r>
    </w:p>
    <w:p w14:paraId="60797FE1" w14:textId="77777777" w:rsidR="00794892" w:rsidRDefault="00794892">
      <w:pPr>
        <w:pStyle w:val="BodyText"/>
        <w:kinsoku w:val="0"/>
        <w:overflowPunct w:val="0"/>
        <w:spacing w:before="77"/>
        <w:ind w:left="429"/>
        <w:rPr>
          <w:spacing w:val="-2"/>
        </w:rPr>
      </w:pPr>
      <w:r>
        <w:rPr>
          <w:spacing w:val="-2"/>
        </w:rPr>
        <w:t>Notary</w:t>
      </w:r>
      <w:r>
        <w:rPr>
          <w:spacing w:val="-10"/>
        </w:rPr>
        <w:t xml:space="preserve"> </w:t>
      </w:r>
      <w:r>
        <w:rPr>
          <w:spacing w:val="-2"/>
        </w:rPr>
        <w:t>Public</w:t>
      </w:r>
    </w:p>
    <w:p w14:paraId="302BBD32" w14:textId="77777777" w:rsidR="00794892" w:rsidRDefault="00794892">
      <w:pPr>
        <w:pStyle w:val="BodyText"/>
        <w:kinsoku w:val="0"/>
        <w:overflowPunct w:val="0"/>
        <w:spacing w:before="77"/>
        <w:ind w:left="429"/>
        <w:rPr>
          <w:spacing w:val="-2"/>
        </w:rPr>
        <w:sectPr w:rsidR="00794892">
          <w:type w:val="continuous"/>
          <w:pgSz w:w="12270" w:h="15840"/>
          <w:pgMar w:top="1060" w:right="1559" w:bottom="280" w:left="1700" w:header="720" w:footer="720" w:gutter="0"/>
          <w:cols w:space="720" w:equalWidth="0">
            <w:col w:w="9011"/>
          </w:cols>
          <w:noEndnote/>
        </w:sectPr>
      </w:pPr>
    </w:p>
    <w:p w14:paraId="1905F491" w14:textId="77777777" w:rsidR="00794892" w:rsidRDefault="00794892">
      <w:pPr>
        <w:pStyle w:val="Heading2"/>
        <w:kinsoku w:val="0"/>
        <w:overflowPunct w:val="0"/>
        <w:spacing w:before="70"/>
        <w:rPr>
          <w:spacing w:val="-2"/>
        </w:rPr>
      </w:pPr>
      <w:bookmarkStart w:id="11" w:name="Option 2: Two Witnesses"/>
      <w:bookmarkEnd w:id="11"/>
      <w:r>
        <w:lastRenderedPageBreak/>
        <w:t>Option</w:t>
      </w:r>
      <w:r>
        <w:rPr>
          <w:spacing w:val="-4"/>
        </w:rPr>
        <w:t xml:space="preserve"> </w:t>
      </w:r>
      <w:r>
        <w:t>2:</w:t>
      </w:r>
      <w:r>
        <w:rPr>
          <w:spacing w:val="-5"/>
        </w:rPr>
        <w:t xml:space="preserve"> </w:t>
      </w:r>
      <w:r>
        <w:t>Two</w:t>
      </w:r>
      <w:r>
        <w:rPr>
          <w:spacing w:val="-3"/>
        </w:rPr>
        <w:t xml:space="preserve"> </w:t>
      </w:r>
      <w:r>
        <w:rPr>
          <w:spacing w:val="-2"/>
        </w:rPr>
        <w:t>Witnesses</w:t>
      </w:r>
    </w:p>
    <w:p w14:paraId="14842A82" w14:textId="77777777" w:rsidR="00794892" w:rsidRDefault="00794892">
      <w:pPr>
        <w:pStyle w:val="BodyText"/>
        <w:kinsoku w:val="0"/>
        <w:overflowPunct w:val="0"/>
        <w:spacing w:before="3"/>
        <w:rPr>
          <w:rFonts w:ascii="Calibri" w:hAnsi="Calibri" w:cs="Calibri"/>
          <w:b/>
          <w:bCs/>
        </w:rPr>
      </w:pPr>
    </w:p>
    <w:p w14:paraId="2D5F69CF" w14:textId="77777777" w:rsidR="00794892" w:rsidRDefault="00794892">
      <w:pPr>
        <w:pStyle w:val="BodyText"/>
        <w:kinsoku w:val="0"/>
        <w:overflowPunct w:val="0"/>
        <w:spacing w:line="288" w:lineRule="auto"/>
        <w:ind w:left="40" w:right="1213" w:hanging="1"/>
      </w:pPr>
      <w:r>
        <w:t>Two</w:t>
      </w:r>
      <w:r>
        <w:rPr>
          <w:spacing w:val="-3"/>
        </w:rPr>
        <w:t xml:space="preserve"> </w:t>
      </w:r>
      <w:r>
        <w:t>witness must sign.</w:t>
      </w:r>
      <w:r>
        <w:rPr>
          <w:spacing w:val="29"/>
        </w:rPr>
        <w:t xml:space="preserve"> </w:t>
      </w:r>
      <w:r>
        <w:t>Only</w:t>
      </w:r>
      <w:r>
        <w:rPr>
          <w:spacing w:val="-3"/>
        </w:rPr>
        <w:t xml:space="preserve"> </w:t>
      </w:r>
      <w:r>
        <w:t>one of</w:t>
      </w:r>
      <w:r>
        <w:rPr>
          <w:spacing w:val="-4"/>
        </w:rPr>
        <w:t xml:space="preserve"> </w:t>
      </w:r>
      <w:r>
        <w:t>the two witnesses can</w:t>
      </w:r>
      <w:r>
        <w:rPr>
          <w:spacing w:val="-3"/>
        </w:rPr>
        <w:t xml:space="preserve"> </w:t>
      </w:r>
      <w:r>
        <w:t>be a</w:t>
      </w:r>
      <w:r>
        <w:rPr>
          <w:spacing w:val="-15"/>
        </w:rPr>
        <w:t xml:space="preserve"> </w:t>
      </w:r>
      <w:r>
        <w:t>health care</w:t>
      </w:r>
      <w:r>
        <w:rPr>
          <w:spacing w:val="-4"/>
        </w:rPr>
        <w:t xml:space="preserve"> </w:t>
      </w:r>
      <w:r>
        <w:t>provider or</w:t>
      </w:r>
      <w:r>
        <w:rPr>
          <w:spacing w:val="-12"/>
        </w:rPr>
        <w:t xml:space="preserve"> </w:t>
      </w:r>
      <w:r>
        <w:t>an employee</w:t>
      </w:r>
      <w:r>
        <w:rPr>
          <w:spacing w:val="-8"/>
        </w:rPr>
        <w:t xml:space="preserve"> </w:t>
      </w:r>
      <w:r>
        <w:t>of</w:t>
      </w:r>
      <w:r>
        <w:rPr>
          <w:spacing w:val="-5"/>
        </w:rPr>
        <w:t xml:space="preserve"> </w:t>
      </w:r>
      <w:r>
        <w:t>a</w:t>
      </w:r>
      <w:r>
        <w:rPr>
          <w:spacing w:val="-21"/>
        </w:rPr>
        <w:t xml:space="preserve"> </w:t>
      </w:r>
      <w:r>
        <w:t>health</w:t>
      </w:r>
      <w:r>
        <w:rPr>
          <w:spacing w:val="-2"/>
        </w:rPr>
        <w:t xml:space="preserve"> </w:t>
      </w:r>
      <w:r>
        <w:t>care</w:t>
      </w:r>
      <w:r>
        <w:rPr>
          <w:spacing w:val="-14"/>
        </w:rPr>
        <w:t xml:space="preserve"> </w:t>
      </w:r>
      <w:r>
        <w:t>provider giving</w:t>
      </w:r>
      <w:r>
        <w:rPr>
          <w:spacing w:val="-9"/>
        </w:rPr>
        <w:t xml:space="preserve"> </w:t>
      </w:r>
      <w:r>
        <w:t>direct care</w:t>
      </w:r>
      <w:r>
        <w:rPr>
          <w:spacing w:val="-8"/>
        </w:rPr>
        <w:t xml:space="preserve"> </w:t>
      </w:r>
      <w:r>
        <w:t>to me</w:t>
      </w:r>
      <w:r>
        <w:rPr>
          <w:spacing w:val="-3"/>
        </w:rPr>
        <w:t xml:space="preserve"> </w:t>
      </w:r>
      <w:r>
        <w:t>on</w:t>
      </w:r>
      <w:r>
        <w:rPr>
          <w:spacing w:val="-7"/>
        </w:rPr>
        <w:t xml:space="preserve"> </w:t>
      </w:r>
      <w:r>
        <w:t>the day</w:t>
      </w:r>
      <w:r>
        <w:rPr>
          <w:spacing w:val="-13"/>
        </w:rPr>
        <w:t xml:space="preserve"> </w:t>
      </w:r>
      <w:r>
        <w:t>Isign</w:t>
      </w:r>
      <w:r>
        <w:rPr>
          <w:spacing w:val="-9"/>
        </w:rPr>
        <w:t xml:space="preserve"> </w:t>
      </w:r>
      <w:r>
        <w:t>this document. Witness</w:t>
      </w:r>
      <w:r>
        <w:rPr>
          <w:spacing w:val="-15"/>
        </w:rPr>
        <w:t xml:space="preserve"> </w:t>
      </w:r>
      <w:r>
        <w:t>One:</w:t>
      </w:r>
    </w:p>
    <w:p w14:paraId="406B06F6" w14:textId="77777777" w:rsidR="00794892" w:rsidRDefault="00794892">
      <w:pPr>
        <w:pStyle w:val="ListParagraph"/>
        <w:numPr>
          <w:ilvl w:val="1"/>
          <w:numId w:val="1"/>
        </w:numPr>
        <w:tabs>
          <w:tab w:val="left" w:pos="1237"/>
          <w:tab w:val="left" w:pos="3741"/>
          <w:tab w:val="left" w:pos="7561"/>
        </w:tabs>
        <w:kinsoku w:val="0"/>
        <w:overflowPunct w:val="0"/>
        <w:spacing w:before="21" w:line="216" w:lineRule="auto"/>
        <w:ind w:right="885"/>
        <w:rPr>
          <w:color w:val="3F3B4D"/>
          <w:sz w:val="19"/>
          <w:szCs w:val="19"/>
        </w:rPr>
      </w:pPr>
      <w:r>
        <w:rPr>
          <w:color w:val="000000"/>
          <w:sz w:val="20"/>
          <w:szCs w:val="20"/>
        </w:rPr>
        <w:t xml:space="preserve">In my presence on </w:t>
      </w:r>
      <w:r>
        <w:rPr>
          <w:color w:val="000000"/>
          <w:sz w:val="20"/>
          <w:szCs w:val="20"/>
          <w:u w:val="single"/>
        </w:rPr>
        <w:tab/>
      </w:r>
      <w:r>
        <w:rPr>
          <w:color w:val="000000"/>
          <w:sz w:val="20"/>
          <w:szCs w:val="20"/>
        </w:rPr>
        <w:t xml:space="preserve"> (date), </w:t>
      </w:r>
      <w:r>
        <w:rPr>
          <w:color w:val="000000"/>
          <w:sz w:val="20"/>
          <w:szCs w:val="20"/>
          <w:u w:val="single"/>
        </w:rPr>
        <w:tab/>
      </w:r>
      <w:r>
        <w:rPr>
          <w:color w:val="000000"/>
          <w:spacing w:val="-2"/>
          <w:sz w:val="20"/>
          <w:szCs w:val="20"/>
        </w:rPr>
        <w:t xml:space="preserve">(name) </w:t>
      </w:r>
      <w:r>
        <w:rPr>
          <w:color w:val="000000"/>
          <w:sz w:val="20"/>
          <w:szCs w:val="20"/>
        </w:rPr>
        <w:t>acknowledged</w:t>
      </w:r>
      <w:r>
        <w:rPr>
          <w:color w:val="000000"/>
          <w:spacing w:val="40"/>
          <w:sz w:val="20"/>
          <w:szCs w:val="20"/>
        </w:rPr>
        <w:t xml:space="preserve"> </w:t>
      </w:r>
      <w:r>
        <w:rPr>
          <w:color w:val="000000"/>
          <w:sz w:val="20"/>
          <w:szCs w:val="20"/>
        </w:rPr>
        <w:t>his/her</w:t>
      </w:r>
      <w:r>
        <w:rPr>
          <w:color w:val="000000"/>
          <w:spacing w:val="40"/>
          <w:sz w:val="20"/>
          <w:szCs w:val="20"/>
        </w:rPr>
        <w:t xml:space="preserve"> </w:t>
      </w:r>
      <w:r>
        <w:rPr>
          <w:color w:val="000000"/>
          <w:sz w:val="20"/>
          <w:szCs w:val="20"/>
        </w:rPr>
        <w:t>signature on this document</w:t>
      </w:r>
      <w:r>
        <w:rPr>
          <w:color w:val="000000"/>
          <w:spacing w:val="40"/>
          <w:sz w:val="20"/>
          <w:szCs w:val="20"/>
        </w:rPr>
        <w:t xml:space="preserve"> </w:t>
      </w:r>
      <w:r>
        <w:rPr>
          <w:color w:val="000000"/>
          <w:sz w:val="20"/>
          <w:szCs w:val="20"/>
        </w:rPr>
        <w:t>or acknowledged</w:t>
      </w:r>
      <w:r>
        <w:rPr>
          <w:color w:val="000000"/>
          <w:spacing w:val="40"/>
          <w:sz w:val="20"/>
          <w:szCs w:val="20"/>
        </w:rPr>
        <w:t xml:space="preserve"> </w:t>
      </w:r>
      <w:r>
        <w:rPr>
          <w:color w:val="000000"/>
          <w:sz w:val="20"/>
          <w:szCs w:val="20"/>
        </w:rPr>
        <w:t>that he/she authorized the person</w:t>
      </w:r>
      <w:r>
        <w:rPr>
          <w:color w:val="000000"/>
          <w:spacing w:val="40"/>
          <w:sz w:val="20"/>
          <w:szCs w:val="20"/>
        </w:rPr>
        <w:t xml:space="preserve"> </w:t>
      </w:r>
      <w:r>
        <w:rPr>
          <w:color w:val="000000"/>
          <w:sz w:val="20"/>
          <w:szCs w:val="20"/>
        </w:rPr>
        <w:t>signing this document to sign on his/her behalf.</w:t>
      </w:r>
    </w:p>
    <w:p w14:paraId="64F6E042" w14:textId="77777777" w:rsidR="00794892" w:rsidRDefault="00794892">
      <w:pPr>
        <w:pStyle w:val="ListParagraph"/>
        <w:numPr>
          <w:ilvl w:val="1"/>
          <w:numId w:val="1"/>
        </w:numPr>
        <w:tabs>
          <w:tab w:val="left" w:pos="1237"/>
        </w:tabs>
        <w:kinsoku w:val="0"/>
        <w:overflowPunct w:val="0"/>
        <w:spacing w:line="194" w:lineRule="exact"/>
        <w:ind w:hanging="590"/>
        <w:rPr>
          <w:color w:val="3F3B4D"/>
          <w:spacing w:val="-4"/>
          <w:sz w:val="20"/>
          <w:szCs w:val="20"/>
        </w:rPr>
      </w:pPr>
      <w:r>
        <w:rPr>
          <w:color w:val="000000"/>
          <w:sz w:val="20"/>
          <w:szCs w:val="20"/>
        </w:rPr>
        <w:t>I</w:t>
      </w:r>
      <w:r>
        <w:rPr>
          <w:color w:val="000000"/>
          <w:spacing w:val="-26"/>
          <w:sz w:val="20"/>
          <w:szCs w:val="20"/>
        </w:rPr>
        <w:t xml:space="preserve"> </w:t>
      </w:r>
      <w:r>
        <w:rPr>
          <w:color w:val="000000"/>
          <w:sz w:val="20"/>
          <w:szCs w:val="20"/>
        </w:rPr>
        <w:t>am</w:t>
      </w:r>
      <w:r>
        <w:rPr>
          <w:color w:val="000000"/>
          <w:spacing w:val="-13"/>
          <w:sz w:val="20"/>
          <w:szCs w:val="20"/>
        </w:rPr>
        <w:t xml:space="preserve"> </w:t>
      </w:r>
      <w:r>
        <w:rPr>
          <w:color w:val="000000"/>
          <w:sz w:val="20"/>
          <w:szCs w:val="20"/>
        </w:rPr>
        <w:t>at</w:t>
      </w:r>
      <w:r>
        <w:rPr>
          <w:color w:val="000000"/>
          <w:spacing w:val="-13"/>
          <w:sz w:val="20"/>
          <w:szCs w:val="20"/>
        </w:rPr>
        <w:t xml:space="preserve"> </w:t>
      </w:r>
      <w:r>
        <w:rPr>
          <w:color w:val="000000"/>
          <w:sz w:val="20"/>
          <w:szCs w:val="20"/>
        </w:rPr>
        <w:t>least</w:t>
      </w:r>
      <w:r>
        <w:rPr>
          <w:color w:val="000000"/>
          <w:spacing w:val="9"/>
          <w:sz w:val="20"/>
          <w:szCs w:val="20"/>
        </w:rPr>
        <w:t xml:space="preserve"> </w:t>
      </w:r>
      <w:r>
        <w:rPr>
          <w:color w:val="000000"/>
          <w:sz w:val="20"/>
          <w:szCs w:val="20"/>
        </w:rPr>
        <w:t>18</w:t>
      </w:r>
      <w:r>
        <w:rPr>
          <w:color w:val="000000"/>
          <w:spacing w:val="-23"/>
          <w:sz w:val="20"/>
          <w:szCs w:val="20"/>
        </w:rPr>
        <w:t xml:space="preserve"> </w:t>
      </w:r>
      <w:r>
        <w:rPr>
          <w:color w:val="000000"/>
          <w:sz w:val="20"/>
          <w:szCs w:val="20"/>
        </w:rPr>
        <w:t>years</w:t>
      </w:r>
      <w:r>
        <w:rPr>
          <w:color w:val="000000"/>
          <w:spacing w:val="-13"/>
          <w:sz w:val="20"/>
          <w:szCs w:val="20"/>
        </w:rPr>
        <w:t xml:space="preserve"> </w:t>
      </w:r>
      <w:r>
        <w:rPr>
          <w:color w:val="000000"/>
          <w:sz w:val="20"/>
          <w:szCs w:val="20"/>
        </w:rPr>
        <w:t>of</w:t>
      </w:r>
      <w:r>
        <w:rPr>
          <w:color w:val="000000"/>
          <w:spacing w:val="-16"/>
          <w:sz w:val="20"/>
          <w:szCs w:val="20"/>
        </w:rPr>
        <w:t xml:space="preserve"> </w:t>
      </w:r>
      <w:r>
        <w:rPr>
          <w:color w:val="000000"/>
          <w:spacing w:val="-4"/>
          <w:sz w:val="20"/>
          <w:szCs w:val="20"/>
        </w:rPr>
        <w:t>age.</w:t>
      </w:r>
    </w:p>
    <w:p w14:paraId="6E063C75" w14:textId="77777777" w:rsidR="00794892" w:rsidRDefault="00794892">
      <w:pPr>
        <w:pStyle w:val="ListParagraph"/>
        <w:numPr>
          <w:ilvl w:val="1"/>
          <w:numId w:val="1"/>
        </w:numPr>
        <w:tabs>
          <w:tab w:val="left" w:pos="1222"/>
        </w:tabs>
        <w:kinsoku w:val="0"/>
        <w:overflowPunct w:val="0"/>
        <w:spacing w:line="205" w:lineRule="exact"/>
        <w:ind w:left="1222" w:hanging="590"/>
        <w:rPr>
          <w:color w:val="3F3B4D"/>
          <w:spacing w:val="-2"/>
          <w:sz w:val="20"/>
          <w:szCs w:val="20"/>
        </w:rPr>
      </w:pPr>
      <w:r>
        <w:rPr>
          <w:color w:val="000000"/>
          <w:sz w:val="20"/>
          <w:szCs w:val="20"/>
        </w:rPr>
        <w:t>I</w:t>
      </w:r>
      <w:r>
        <w:rPr>
          <w:color w:val="000000"/>
          <w:spacing w:val="-31"/>
          <w:sz w:val="20"/>
          <w:szCs w:val="20"/>
        </w:rPr>
        <w:t xml:space="preserve"> </w:t>
      </w:r>
      <w:r>
        <w:rPr>
          <w:color w:val="000000"/>
          <w:sz w:val="20"/>
          <w:szCs w:val="20"/>
        </w:rPr>
        <w:t>am</w:t>
      </w:r>
      <w:r>
        <w:rPr>
          <w:color w:val="000000"/>
          <w:spacing w:val="-13"/>
          <w:sz w:val="20"/>
          <w:szCs w:val="20"/>
        </w:rPr>
        <w:t xml:space="preserve"> </w:t>
      </w:r>
      <w:r>
        <w:rPr>
          <w:color w:val="000000"/>
          <w:sz w:val="20"/>
          <w:szCs w:val="20"/>
        </w:rPr>
        <w:t>not</w:t>
      </w:r>
      <w:r>
        <w:rPr>
          <w:color w:val="000000"/>
          <w:spacing w:val="-12"/>
          <w:sz w:val="20"/>
          <w:szCs w:val="20"/>
        </w:rPr>
        <w:t xml:space="preserve"> </w:t>
      </w:r>
      <w:r>
        <w:rPr>
          <w:color w:val="000000"/>
          <w:sz w:val="20"/>
          <w:szCs w:val="20"/>
        </w:rPr>
        <w:t>named</w:t>
      </w:r>
      <w:r>
        <w:rPr>
          <w:color w:val="000000"/>
          <w:spacing w:val="-13"/>
          <w:sz w:val="20"/>
          <w:szCs w:val="20"/>
        </w:rPr>
        <w:t xml:space="preserve"> </w:t>
      </w:r>
      <w:r>
        <w:rPr>
          <w:color w:val="000000"/>
          <w:sz w:val="20"/>
          <w:szCs w:val="20"/>
        </w:rPr>
        <w:t>as</w:t>
      </w:r>
      <w:r>
        <w:rPr>
          <w:color w:val="000000"/>
          <w:spacing w:val="-25"/>
          <w:sz w:val="20"/>
          <w:szCs w:val="20"/>
        </w:rPr>
        <w:t xml:space="preserve"> </w:t>
      </w:r>
      <w:r>
        <w:rPr>
          <w:color w:val="000000"/>
          <w:sz w:val="20"/>
          <w:szCs w:val="20"/>
        </w:rPr>
        <w:t>a</w:t>
      </w:r>
      <w:r>
        <w:rPr>
          <w:color w:val="000000"/>
          <w:spacing w:val="-12"/>
          <w:sz w:val="20"/>
          <w:szCs w:val="20"/>
        </w:rPr>
        <w:t xml:space="preserve"> </w:t>
      </w:r>
      <w:r>
        <w:rPr>
          <w:color w:val="000000"/>
          <w:sz w:val="20"/>
          <w:szCs w:val="20"/>
        </w:rPr>
        <w:t>health</w:t>
      </w:r>
      <w:r>
        <w:rPr>
          <w:color w:val="000000"/>
          <w:spacing w:val="-10"/>
          <w:sz w:val="20"/>
          <w:szCs w:val="20"/>
        </w:rPr>
        <w:t xml:space="preserve"> </w:t>
      </w:r>
      <w:r>
        <w:rPr>
          <w:color w:val="000000"/>
          <w:sz w:val="20"/>
          <w:szCs w:val="20"/>
        </w:rPr>
        <w:t>care</w:t>
      </w:r>
      <w:r>
        <w:rPr>
          <w:color w:val="000000"/>
          <w:spacing w:val="-13"/>
          <w:sz w:val="20"/>
          <w:szCs w:val="20"/>
        </w:rPr>
        <w:t xml:space="preserve"> </w:t>
      </w:r>
      <w:r>
        <w:rPr>
          <w:color w:val="000000"/>
          <w:sz w:val="20"/>
          <w:szCs w:val="20"/>
        </w:rPr>
        <w:t>agent</w:t>
      </w:r>
      <w:r>
        <w:rPr>
          <w:color w:val="000000"/>
          <w:spacing w:val="-7"/>
          <w:sz w:val="20"/>
          <w:szCs w:val="20"/>
        </w:rPr>
        <w:t xml:space="preserve"> </w:t>
      </w:r>
      <w:r>
        <w:rPr>
          <w:color w:val="000000"/>
          <w:sz w:val="20"/>
          <w:szCs w:val="20"/>
        </w:rPr>
        <w:t>or</w:t>
      </w:r>
      <w:r>
        <w:rPr>
          <w:color w:val="000000"/>
          <w:spacing w:val="-10"/>
          <w:sz w:val="20"/>
          <w:szCs w:val="20"/>
        </w:rPr>
        <w:t xml:space="preserve"> </w:t>
      </w:r>
      <w:r>
        <w:rPr>
          <w:color w:val="000000"/>
          <w:sz w:val="20"/>
          <w:szCs w:val="20"/>
        </w:rPr>
        <w:t>an</w:t>
      </w:r>
      <w:r>
        <w:rPr>
          <w:color w:val="000000"/>
          <w:spacing w:val="-13"/>
          <w:sz w:val="20"/>
          <w:szCs w:val="20"/>
        </w:rPr>
        <w:t xml:space="preserve"> </w:t>
      </w:r>
      <w:r>
        <w:rPr>
          <w:color w:val="000000"/>
          <w:sz w:val="20"/>
          <w:szCs w:val="20"/>
        </w:rPr>
        <w:t>alternate</w:t>
      </w:r>
      <w:r>
        <w:rPr>
          <w:color w:val="000000"/>
          <w:spacing w:val="-2"/>
          <w:sz w:val="20"/>
          <w:szCs w:val="20"/>
        </w:rPr>
        <w:t xml:space="preserve"> </w:t>
      </w:r>
      <w:r>
        <w:rPr>
          <w:color w:val="000000"/>
          <w:sz w:val="20"/>
          <w:szCs w:val="20"/>
        </w:rPr>
        <w:t>health</w:t>
      </w:r>
      <w:r>
        <w:rPr>
          <w:color w:val="000000"/>
          <w:spacing w:val="-6"/>
          <w:sz w:val="20"/>
          <w:szCs w:val="20"/>
        </w:rPr>
        <w:t xml:space="preserve"> </w:t>
      </w:r>
      <w:r>
        <w:rPr>
          <w:color w:val="000000"/>
          <w:sz w:val="20"/>
          <w:szCs w:val="20"/>
        </w:rPr>
        <w:t>care</w:t>
      </w:r>
      <w:r>
        <w:rPr>
          <w:color w:val="000000"/>
          <w:spacing w:val="-12"/>
          <w:sz w:val="20"/>
          <w:szCs w:val="20"/>
        </w:rPr>
        <w:t xml:space="preserve"> </w:t>
      </w:r>
      <w:r>
        <w:rPr>
          <w:color w:val="000000"/>
          <w:sz w:val="20"/>
          <w:szCs w:val="20"/>
        </w:rPr>
        <w:t>agent</w:t>
      </w:r>
      <w:r>
        <w:rPr>
          <w:color w:val="000000"/>
          <w:spacing w:val="-7"/>
          <w:sz w:val="20"/>
          <w:szCs w:val="20"/>
        </w:rPr>
        <w:t xml:space="preserve"> </w:t>
      </w:r>
      <w:r>
        <w:rPr>
          <w:color w:val="000000"/>
          <w:sz w:val="20"/>
          <w:szCs w:val="20"/>
        </w:rPr>
        <w:t>in</w:t>
      </w:r>
      <w:r>
        <w:rPr>
          <w:color w:val="000000"/>
          <w:spacing w:val="-16"/>
          <w:sz w:val="20"/>
          <w:szCs w:val="20"/>
        </w:rPr>
        <w:t xml:space="preserve"> </w:t>
      </w:r>
      <w:r>
        <w:rPr>
          <w:color w:val="000000"/>
          <w:sz w:val="20"/>
          <w:szCs w:val="20"/>
        </w:rPr>
        <w:t>this</w:t>
      </w:r>
      <w:r>
        <w:rPr>
          <w:color w:val="000000"/>
          <w:spacing w:val="-6"/>
          <w:sz w:val="20"/>
          <w:szCs w:val="20"/>
        </w:rPr>
        <w:t xml:space="preserve"> </w:t>
      </w:r>
      <w:r>
        <w:rPr>
          <w:color w:val="000000"/>
          <w:spacing w:val="-2"/>
          <w:sz w:val="20"/>
          <w:szCs w:val="20"/>
        </w:rPr>
        <w:t>document.</w:t>
      </w:r>
    </w:p>
    <w:p w14:paraId="004A57B5" w14:textId="77777777" w:rsidR="00794892" w:rsidRDefault="00794892">
      <w:pPr>
        <w:pStyle w:val="ListParagraph"/>
        <w:numPr>
          <w:ilvl w:val="1"/>
          <w:numId w:val="1"/>
        </w:numPr>
        <w:tabs>
          <w:tab w:val="left" w:pos="1230"/>
          <w:tab w:val="left" w:pos="5962"/>
        </w:tabs>
        <w:kinsoku w:val="0"/>
        <w:overflowPunct w:val="0"/>
        <w:spacing w:before="9" w:line="206" w:lineRule="auto"/>
        <w:ind w:left="1224" w:right="1027" w:hanging="592"/>
        <w:rPr>
          <w:color w:val="000000"/>
          <w:spacing w:val="-10"/>
          <w:sz w:val="20"/>
          <w:szCs w:val="20"/>
        </w:rPr>
      </w:pPr>
      <w:r>
        <w:rPr>
          <w:sz w:val="20"/>
          <w:szCs w:val="20"/>
        </w:rPr>
        <w:t>If</w:t>
      </w:r>
      <w:r>
        <w:rPr>
          <w:spacing w:val="7"/>
          <w:sz w:val="20"/>
          <w:szCs w:val="20"/>
        </w:rPr>
        <w:t xml:space="preserve"> </w:t>
      </w:r>
      <w:r>
        <w:rPr>
          <w:sz w:val="20"/>
          <w:szCs w:val="20"/>
        </w:rPr>
        <w:t>I</w:t>
      </w:r>
      <w:r>
        <w:rPr>
          <w:spacing w:val="-5"/>
          <w:sz w:val="20"/>
          <w:szCs w:val="20"/>
        </w:rPr>
        <w:t xml:space="preserve"> </w:t>
      </w:r>
      <w:r>
        <w:rPr>
          <w:sz w:val="20"/>
          <w:szCs w:val="20"/>
        </w:rPr>
        <w:t>am</w:t>
      </w:r>
      <w:r>
        <w:rPr>
          <w:spacing w:val="-28"/>
          <w:sz w:val="20"/>
          <w:szCs w:val="20"/>
        </w:rPr>
        <w:t xml:space="preserve"> </w:t>
      </w:r>
      <w:r>
        <w:rPr>
          <w:sz w:val="20"/>
          <w:szCs w:val="20"/>
        </w:rPr>
        <w:t>a</w:t>
      </w:r>
      <w:r>
        <w:rPr>
          <w:spacing w:val="-20"/>
          <w:sz w:val="20"/>
          <w:szCs w:val="20"/>
        </w:rPr>
        <w:t xml:space="preserve"> </w:t>
      </w:r>
      <w:r>
        <w:rPr>
          <w:sz w:val="20"/>
          <w:szCs w:val="20"/>
        </w:rPr>
        <w:t>health</w:t>
      </w:r>
      <w:r>
        <w:rPr>
          <w:spacing w:val="-17"/>
          <w:sz w:val="20"/>
          <w:szCs w:val="20"/>
        </w:rPr>
        <w:t xml:space="preserve"> </w:t>
      </w:r>
      <w:r>
        <w:rPr>
          <w:sz w:val="20"/>
          <w:szCs w:val="20"/>
        </w:rPr>
        <w:t>careprovider</w:t>
      </w:r>
      <w:r>
        <w:rPr>
          <w:spacing w:val="-15"/>
          <w:sz w:val="20"/>
          <w:szCs w:val="20"/>
        </w:rPr>
        <w:t xml:space="preserve"> </w:t>
      </w:r>
      <w:r>
        <w:rPr>
          <w:sz w:val="20"/>
          <w:szCs w:val="20"/>
        </w:rPr>
        <w:t>or</w:t>
      </w:r>
      <w:r>
        <w:rPr>
          <w:spacing w:val="-28"/>
          <w:sz w:val="20"/>
          <w:szCs w:val="20"/>
        </w:rPr>
        <w:t xml:space="preserve"> </w:t>
      </w:r>
      <w:r>
        <w:rPr>
          <w:sz w:val="20"/>
          <w:szCs w:val="20"/>
        </w:rPr>
        <w:t>an</w:t>
      </w:r>
      <w:r>
        <w:rPr>
          <w:spacing w:val="-24"/>
          <w:sz w:val="20"/>
          <w:szCs w:val="20"/>
        </w:rPr>
        <w:t xml:space="preserve"> </w:t>
      </w:r>
      <w:r>
        <w:rPr>
          <w:sz w:val="20"/>
          <w:szCs w:val="20"/>
        </w:rPr>
        <w:t>employee</w:t>
      </w:r>
      <w:r>
        <w:rPr>
          <w:spacing w:val="-18"/>
          <w:sz w:val="20"/>
          <w:szCs w:val="20"/>
        </w:rPr>
        <w:t xml:space="preserve"> </w:t>
      </w:r>
      <w:r>
        <w:rPr>
          <w:sz w:val="20"/>
          <w:szCs w:val="20"/>
        </w:rPr>
        <w:t>of</w:t>
      </w:r>
      <w:r>
        <w:rPr>
          <w:spacing w:val="-20"/>
          <w:sz w:val="20"/>
          <w:szCs w:val="20"/>
        </w:rPr>
        <w:t xml:space="preserve"> </w:t>
      </w:r>
      <w:r>
        <w:rPr>
          <w:sz w:val="20"/>
          <w:szCs w:val="20"/>
        </w:rPr>
        <w:t>a</w:t>
      </w:r>
      <w:r>
        <w:rPr>
          <w:spacing w:val="-29"/>
          <w:sz w:val="20"/>
          <w:szCs w:val="20"/>
        </w:rPr>
        <w:t xml:space="preserve"> </w:t>
      </w:r>
      <w:r>
        <w:rPr>
          <w:sz w:val="20"/>
          <w:szCs w:val="20"/>
        </w:rPr>
        <w:t>health</w:t>
      </w:r>
      <w:r>
        <w:rPr>
          <w:spacing w:val="-17"/>
          <w:sz w:val="20"/>
          <w:szCs w:val="20"/>
        </w:rPr>
        <w:t xml:space="preserve"> </w:t>
      </w:r>
      <w:r>
        <w:rPr>
          <w:sz w:val="20"/>
          <w:szCs w:val="20"/>
        </w:rPr>
        <w:t>careprovider</w:t>
      </w:r>
      <w:r>
        <w:rPr>
          <w:spacing w:val="-5"/>
          <w:sz w:val="20"/>
          <w:szCs w:val="20"/>
        </w:rPr>
        <w:t xml:space="preserve"> </w:t>
      </w:r>
      <w:r>
        <w:rPr>
          <w:sz w:val="20"/>
          <w:szCs w:val="20"/>
        </w:rPr>
        <w:t>giving</w:t>
      </w:r>
      <w:r>
        <w:rPr>
          <w:spacing w:val="-24"/>
          <w:sz w:val="20"/>
          <w:szCs w:val="20"/>
        </w:rPr>
        <w:t xml:space="preserve"> </w:t>
      </w:r>
      <w:r>
        <w:rPr>
          <w:sz w:val="20"/>
          <w:szCs w:val="20"/>
        </w:rPr>
        <w:t>direct</w:t>
      </w:r>
      <w:r>
        <w:rPr>
          <w:spacing w:val="-14"/>
          <w:sz w:val="20"/>
          <w:szCs w:val="20"/>
        </w:rPr>
        <w:t xml:space="preserve"> </w:t>
      </w:r>
      <w:r>
        <w:rPr>
          <w:sz w:val="20"/>
          <w:szCs w:val="20"/>
        </w:rPr>
        <w:t>care to the person listed above in (i),Imust initial this box:</w:t>
      </w:r>
      <w:r>
        <w:rPr>
          <w:spacing w:val="40"/>
          <w:sz w:val="20"/>
          <w:szCs w:val="20"/>
        </w:rPr>
        <w:t xml:space="preserve"> </w:t>
      </w:r>
      <w:r>
        <w:rPr>
          <w:sz w:val="20"/>
          <w:szCs w:val="20"/>
        </w:rPr>
        <w:t>[</w:t>
      </w:r>
      <w:r>
        <w:rPr>
          <w:sz w:val="20"/>
          <w:szCs w:val="20"/>
        </w:rPr>
        <w:tab/>
      </w:r>
      <w:r>
        <w:rPr>
          <w:spacing w:val="-10"/>
          <w:sz w:val="20"/>
          <w:szCs w:val="20"/>
        </w:rPr>
        <w:t>]</w:t>
      </w:r>
    </w:p>
    <w:p w14:paraId="3F137054" w14:textId="77777777" w:rsidR="00794892" w:rsidRDefault="00794892">
      <w:pPr>
        <w:pStyle w:val="BodyText"/>
        <w:kinsoku w:val="0"/>
        <w:overflowPunct w:val="0"/>
        <w:spacing w:before="172"/>
        <w:ind w:left="41"/>
        <w:rPr>
          <w:spacing w:val="-2"/>
        </w:rPr>
      </w:pPr>
      <w:r>
        <w:t>I</w:t>
      </w:r>
      <w:r>
        <w:rPr>
          <w:spacing w:val="-13"/>
        </w:rPr>
        <w:t xml:space="preserve"> </w:t>
      </w:r>
      <w:r>
        <w:t>certify</w:t>
      </w:r>
      <w:r>
        <w:rPr>
          <w:spacing w:val="-13"/>
        </w:rPr>
        <w:t xml:space="preserve"> </w:t>
      </w:r>
      <w:r>
        <w:t>that</w:t>
      </w:r>
      <w:r>
        <w:rPr>
          <w:spacing w:val="-9"/>
        </w:rPr>
        <w:t xml:space="preserve"> </w:t>
      </w:r>
      <w:r>
        <w:t>the</w:t>
      </w:r>
      <w:r>
        <w:rPr>
          <w:spacing w:val="-2"/>
        </w:rPr>
        <w:t xml:space="preserve"> </w:t>
      </w:r>
      <w:r>
        <w:t>information</w:t>
      </w:r>
      <w:r>
        <w:rPr>
          <w:spacing w:val="12"/>
        </w:rPr>
        <w:t xml:space="preserve"> </w:t>
      </w:r>
      <w:r>
        <w:t>in</w:t>
      </w:r>
      <w:r>
        <w:rPr>
          <w:spacing w:val="-10"/>
        </w:rPr>
        <w:t xml:space="preserve"> </w:t>
      </w:r>
      <w:r>
        <w:t>(i)</w:t>
      </w:r>
      <w:r>
        <w:rPr>
          <w:spacing w:val="-10"/>
        </w:rPr>
        <w:t xml:space="preserve"> </w:t>
      </w:r>
      <w:r>
        <w:t>through</w:t>
      </w:r>
      <w:r>
        <w:rPr>
          <w:spacing w:val="7"/>
        </w:rPr>
        <w:t xml:space="preserve"> </w:t>
      </w:r>
      <w:r>
        <w:t>(iv)</w:t>
      </w:r>
      <w:r>
        <w:rPr>
          <w:spacing w:val="-13"/>
        </w:rPr>
        <w:t xml:space="preserve"> </w:t>
      </w:r>
      <w:r>
        <w:t>is</w:t>
      </w:r>
      <w:r>
        <w:rPr>
          <w:spacing w:val="-13"/>
        </w:rPr>
        <w:t xml:space="preserve"> </w:t>
      </w:r>
      <w:r>
        <w:t>true</w:t>
      </w:r>
      <w:r>
        <w:rPr>
          <w:spacing w:val="-7"/>
        </w:rPr>
        <w:t xml:space="preserve"> </w:t>
      </w:r>
      <w:r>
        <w:t>and</w:t>
      </w:r>
      <w:r>
        <w:rPr>
          <w:spacing w:val="-5"/>
        </w:rPr>
        <w:t xml:space="preserve"> </w:t>
      </w:r>
      <w:r>
        <w:rPr>
          <w:spacing w:val="-2"/>
        </w:rPr>
        <w:t>correct.</w:t>
      </w:r>
    </w:p>
    <w:p w14:paraId="67C91B7C" w14:textId="77777777" w:rsidR="00794892" w:rsidRDefault="00794892">
      <w:pPr>
        <w:pStyle w:val="BodyText"/>
        <w:kinsoku w:val="0"/>
        <w:overflowPunct w:val="0"/>
      </w:pPr>
    </w:p>
    <w:p w14:paraId="29304B86" w14:textId="77777777" w:rsidR="00794892" w:rsidRDefault="007B7850">
      <w:pPr>
        <w:pStyle w:val="BodyText"/>
        <w:kinsoku w:val="0"/>
        <w:overflowPunct w:val="0"/>
        <w:spacing w:before="135"/>
      </w:pPr>
      <w:r>
        <w:rPr>
          <w:noProof/>
        </w:rPr>
        <w:pict w14:anchorId="27513C21">
          <v:shape id="_x0000_s1065" style="position:absolute;margin-left:303.1pt;margin-top:19.45pt;width:203.1pt;height:.05pt;z-index:251675648;mso-wrap-distance-left:0;mso-wrap-distance-right:0;mso-position-horizontal-relative:page;mso-position-vertical-relative:text" coordsize="4062,1" o:allowincell="f" path="m,hhl4061,e" filled="f" strokeweight=".22817mm">
            <v:path arrowok="t"/>
            <w10:wrap type="topAndBottom" anchorx="page"/>
          </v:shape>
        </w:pict>
      </w:r>
    </w:p>
    <w:p w14:paraId="3CCE279A" w14:textId="77777777" w:rsidR="00794892" w:rsidRDefault="00794892">
      <w:pPr>
        <w:pStyle w:val="BodyText"/>
        <w:kinsoku w:val="0"/>
        <w:overflowPunct w:val="0"/>
        <w:ind w:left="4362"/>
        <w:rPr>
          <w:spacing w:val="-4"/>
        </w:rPr>
      </w:pPr>
      <w:r>
        <w:t>(Signature</w:t>
      </w:r>
      <w:r>
        <w:rPr>
          <w:spacing w:val="-11"/>
        </w:rPr>
        <w:t xml:space="preserve"> </w:t>
      </w:r>
      <w:r>
        <w:t>of</w:t>
      </w:r>
      <w:r>
        <w:rPr>
          <w:spacing w:val="-13"/>
        </w:rPr>
        <w:t xml:space="preserve"> </w:t>
      </w:r>
      <w:r>
        <w:t>Witness</w:t>
      </w:r>
      <w:r>
        <w:rPr>
          <w:spacing w:val="-9"/>
        </w:rPr>
        <w:t xml:space="preserve"> </w:t>
      </w:r>
      <w:r>
        <w:rPr>
          <w:spacing w:val="-4"/>
        </w:rPr>
        <w:t>One)</w:t>
      </w:r>
    </w:p>
    <w:p w14:paraId="4BD20334" w14:textId="77777777" w:rsidR="00794892" w:rsidRDefault="00794892">
      <w:pPr>
        <w:pStyle w:val="BodyText"/>
        <w:kinsoku w:val="0"/>
        <w:overflowPunct w:val="0"/>
      </w:pPr>
    </w:p>
    <w:p w14:paraId="52D1CDF0" w14:textId="77777777" w:rsidR="00794892" w:rsidRDefault="00794892">
      <w:pPr>
        <w:pStyle w:val="BodyText"/>
        <w:kinsoku w:val="0"/>
        <w:overflowPunct w:val="0"/>
        <w:spacing w:before="52"/>
      </w:pPr>
    </w:p>
    <w:p w14:paraId="55D6472E" w14:textId="77777777" w:rsidR="00794892" w:rsidRDefault="00794892">
      <w:pPr>
        <w:pStyle w:val="BodyText"/>
        <w:kinsoku w:val="0"/>
        <w:overflowPunct w:val="0"/>
        <w:ind w:left="188"/>
        <w:rPr>
          <w:spacing w:val="-2"/>
        </w:rPr>
      </w:pPr>
      <w:r>
        <w:rPr>
          <w:spacing w:val="-2"/>
        </w:rPr>
        <w:t>Address:</w:t>
      </w:r>
    </w:p>
    <w:p w14:paraId="18758522" w14:textId="77777777" w:rsidR="00794892" w:rsidRDefault="007B7850">
      <w:pPr>
        <w:pStyle w:val="BodyText"/>
        <w:kinsoku w:val="0"/>
        <w:overflowPunct w:val="0"/>
        <w:spacing w:line="20" w:lineRule="exact"/>
        <w:ind w:left="894"/>
        <w:rPr>
          <w:sz w:val="2"/>
          <w:szCs w:val="2"/>
        </w:rPr>
      </w:pPr>
      <w:r>
        <w:rPr>
          <w:noProof/>
        </w:rPr>
      </w:r>
      <w:r w:rsidR="00794892">
        <w:rPr>
          <w:sz w:val="2"/>
          <w:szCs w:val="2"/>
        </w:rPr>
        <w:pict w14:anchorId="2D4FFA6D">
          <v:group id="_x0000_s1066" style="width:379.2pt;height:1pt;mso-position-horizontal-relative:char;mso-position-vertical-relative:line" coordsize="7584,20" o:allowincell="f">
            <v:shape id="_x0000_s1067" style="position:absolute;top:3;width:7584;height:1;mso-position-horizontal-relative:page;mso-position-vertical-relative:page" coordsize="7584,1" o:allowincell="f" path="m,hhl7583,e" filled="f" strokeweight=".14053mm">
              <v:path arrowok="t"/>
            </v:shape>
            <w10:anchorlock/>
          </v:group>
        </w:pict>
      </w:r>
    </w:p>
    <w:p w14:paraId="6F811F86" w14:textId="77777777" w:rsidR="00794892" w:rsidRDefault="007B7850">
      <w:pPr>
        <w:pStyle w:val="BodyText"/>
        <w:kinsoku w:val="0"/>
        <w:overflowPunct w:val="0"/>
        <w:spacing w:before="27"/>
      </w:pPr>
      <w:r>
        <w:rPr>
          <w:noProof/>
        </w:rPr>
        <w:pict w14:anchorId="7046FAD7">
          <v:shape id="_x0000_s1068" style="position:absolute;margin-left:130.05pt;margin-top:14.05pt;width:376.9pt;height:.05pt;z-index:251676672;mso-wrap-distance-left:0;mso-wrap-distance-right:0;mso-position-horizontal-relative:page;mso-position-vertical-relative:text" coordsize="7538,1" o:allowincell="f" path="m,hhl7537,e" filled="f" strokeweight=".14053mm">
            <v:path arrowok="t"/>
            <w10:wrap type="topAndBottom" anchorx="page"/>
          </v:shape>
        </w:pict>
      </w:r>
      <w:r>
        <w:rPr>
          <w:noProof/>
        </w:rPr>
        <w:pict w14:anchorId="6E1202BD">
          <v:shape id="_x0000_s1069" style="position:absolute;margin-left:130.05pt;margin-top:29.25pt;width:376.9pt;height:.05pt;z-index:251677696;mso-wrap-distance-left:0;mso-wrap-distance-right:0;mso-position-horizontal-relative:page;mso-position-vertical-relative:text" coordsize="7538,1" o:allowincell="f" path="m,hhl7537,e" filled="f" strokeweight=".14053mm">
            <v:path arrowok="t"/>
            <w10:wrap type="topAndBottom" anchorx="page"/>
          </v:shape>
        </w:pict>
      </w:r>
    </w:p>
    <w:p w14:paraId="47A33E08" w14:textId="77777777" w:rsidR="00794892" w:rsidRDefault="00794892">
      <w:pPr>
        <w:pStyle w:val="BodyText"/>
        <w:kinsoku w:val="0"/>
        <w:overflowPunct w:val="0"/>
        <w:spacing w:before="46"/>
      </w:pPr>
    </w:p>
    <w:p w14:paraId="5C8F978A" w14:textId="77777777" w:rsidR="00794892" w:rsidRDefault="00794892">
      <w:pPr>
        <w:pStyle w:val="BodyText"/>
        <w:kinsoku w:val="0"/>
        <w:overflowPunct w:val="0"/>
      </w:pPr>
    </w:p>
    <w:p w14:paraId="0BB572C9" w14:textId="77777777" w:rsidR="00794892" w:rsidRDefault="00794892">
      <w:pPr>
        <w:pStyle w:val="BodyText"/>
        <w:kinsoku w:val="0"/>
        <w:overflowPunct w:val="0"/>
        <w:spacing w:before="13"/>
      </w:pPr>
    </w:p>
    <w:p w14:paraId="4B0140D7" w14:textId="77777777" w:rsidR="00794892" w:rsidRDefault="00794892">
      <w:pPr>
        <w:pStyle w:val="BodyText"/>
        <w:kinsoku w:val="0"/>
        <w:overflowPunct w:val="0"/>
        <w:ind w:left="42"/>
        <w:rPr>
          <w:spacing w:val="-4"/>
        </w:rPr>
      </w:pPr>
      <w:r>
        <w:rPr>
          <w:spacing w:val="-2"/>
        </w:rPr>
        <w:t>Witness</w:t>
      </w:r>
      <w:r>
        <w:rPr>
          <w:spacing w:val="-19"/>
        </w:rPr>
        <w:t xml:space="preserve"> </w:t>
      </w:r>
      <w:r>
        <w:rPr>
          <w:spacing w:val="-4"/>
        </w:rPr>
        <w:t>Two:</w:t>
      </w:r>
    </w:p>
    <w:p w14:paraId="0A215E50" w14:textId="77777777" w:rsidR="00794892" w:rsidRDefault="00794892">
      <w:pPr>
        <w:pStyle w:val="ListParagraph"/>
        <w:numPr>
          <w:ilvl w:val="1"/>
          <w:numId w:val="3"/>
        </w:numPr>
        <w:tabs>
          <w:tab w:val="left" w:pos="1122"/>
          <w:tab w:val="left" w:pos="3627"/>
          <w:tab w:val="left" w:pos="7446"/>
        </w:tabs>
        <w:kinsoku w:val="0"/>
        <w:overflowPunct w:val="0"/>
        <w:spacing w:before="19" w:line="216" w:lineRule="auto"/>
        <w:ind w:right="1000"/>
        <w:rPr>
          <w:color w:val="000000"/>
          <w:sz w:val="20"/>
          <w:szCs w:val="20"/>
        </w:rPr>
      </w:pPr>
      <w:r>
        <w:rPr>
          <w:color w:val="000000"/>
          <w:sz w:val="20"/>
          <w:szCs w:val="20"/>
        </w:rPr>
        <w:t xml:space="preserve">In my presence on </w:t>
      </w:r>
      <w:r>
        <w:rPr>
          <w:color w:val="000000"/>
          <w:sz w:val="20"/>
          <w:szCs w:val="20"/>
          <w:u w:val="single"/>
        </w:rPr>
        <w:tab/>
      </w:r>
      <w:r>
        <w:rPr>
          <w:color w:val="000000"/>
          <w:sz w:val="20"/>
          <w:szCs w:val="20"/>
        </w:rPr>
        <w:t xml:space="preserve"> (date), </w:t>
      </w:r>
      <w:r>
        <w:rPr>
          <w:color w:val="000000"/>
          <w:sz w:val="20"/>
          <w:szCs w:val="20"/>
          <w:u w:val="single"/>
        </w:rPr>
        <w:tab/>
      </w:r>
      <w:r>
        <w:rPr>
          <w:color w:val="000000"/>
          <w:spacing w:val="-2"/>
          <w:sz w:val="20"/>
          <w:szCs w:val="20"/>
        </w:rPr>
        <w:t xml:space="preserve">(name) </w:t>
      </w:r>
      <w:r>
        <w:rPr>
          <w:color w:val="000000"/>
          <w:sz w:val="20"/>
          <w:szCs w:val="20"/>
        </w:rPr>
        <w:t>acknowledged</w:t>
      </w:r>
      <w:r>
        <w:rPr>
          <w:color w:val="000000"/>
          <w:spacing w:val="40"/>
          <w:sz w:val="20"/>
          <w:szCs w:val="20"/>
        </w:rPr>
        <w:t xml:space="preserve"> </w:t>
      </w:r>
      <w:r>
        <w:rPr>
          <w:color w:val="000000"/>
          <w:sz w:val="20"/>
          <w:szCs w:val="20"/>
        </w:rPr>
        <w:t>his/her</w:t>
      </w:r>
      <w:r>
        <w:rPr>
          <w:color w:val="000000"/>
          <w:spacing w:val="40"/>
          <w:sz w:val="20"/>
          <w:szCs w:val="20"/>
        </w:rPr>
        <w:t xml:space="preserve"> </w:t>
      </w:r>
      <w:r>
        <w:rPr>
          <w:color w:val="000000"/>
          <w:sz w:val="20"/>
          <w:szCs w:val="20"/>
        </w:rPr>
        <w:t>signature on this document</w:t>
      </w:r>
      <w:r>
        <w:rPr>
          <w:color w:val="000000"/>
          <w:spacing w:val="40"/>
          <w:sz w:val="20"/>
          <w:szCs w:val="20"/>
        </w:rPr>
        <w:t xml:space="preserve"> </w:t>
      </w:r>
      <w:r>
        <w:rPr>
          <w:color w:val="000000"/>
          <w:sz w:val="20"/>
          <w:szCs w:val="20"/>
        </w:rPr>
        <w:t>or acknowledged</w:t>
      </w:r>
      <w:r>
        <w:rPr>
          <w:color w:val="000000"/>
          <w:spacing w:val="40"/>
          <w:sz w:val="20"/>
          <w:szCs w:val="20"/>
        </w:rPr>
        <w:t xml:space="preserve"> </w:t>
      </w:r>
      <w:r>
        <w:rPr>
          <w:color w:val="000000"/>
          <w:sz w:val="20"/>
          <w:szCs w:val="20"/>
        </w:rPr>
        <w:t>that he/she authorized the person</w:t>
      </w:r>
      <w:r>
        <w:rPr>
          <w:color w:val="000000"/>
          <w:spacing w:val="40"/>
          <w:sz w:val="20"/>
          <w:szCs w:val="20"/>
        </w:rPr>
        <w:t xml:space="preserve"> </w:t>
      </w:r>
      <w:r>
        <w:rPr>
          <w:color w:val="000000"/>
          <w:sz w:val="20"/>
          <w:szCs w:val="20"/>
        </w:rPr>
        <w:t>signing this document to sign on his/her behalf.</w:t>
      </w:r>
    </w:p>
    <w:p w14:paraId="3D2BCD3F" w14:textId="77777777" w:rsidR="00794892" w:rsidRDefault="00794892">
      <w:pPr>
        <w:pStyle w:val="ListParagraph"/>
        <w:numPr>
          <w:ilvl w:val="1"/>
          <w:numId w:val="3"/>
        </w:numPr>
        <w:tabs>
          <w:tab w:val="left" w:pos="1120"/>
        </w:tabs>
        <w:kinsoku w:val="0"/>
        <w:overflowPunct w:val="0"/>
        <w:spacing w:line="186" w:lineRule="exact"/>
        <w:ind w:left="1120" w:hanging="720"/>
        <w:rPr>
          <w:color w:val="000000"/>
          <w:spacing w:val="-4"/>
          <w:sz w:val="20"/>
          <w:szCs w:val="20"/>
        </w:rPr>
      </w:pPr>
      <w:r>
        <w:rPr>
          <w:color w:val="000000"/>
          <w:sz w:val="20"/>
          <w:szCs w:val="20"/>
        </w:rPr>
        <w:t>I</w:t>
      </w:r>
      <w:r>
        <w:rPr>
          <w:color w:val="000000"/>
          <w:spacing w:val="-26"/>
          <w:sz w:val="20"/>
          <w:szCs w:val="20"/>
        </w:rPr>
        <w:t xml:space="preserve"> </w:t>
      </w:r>
      <w:r>
        <w:rPr>
          <w:color w:val="000000"/>
          <w:sz w:val="20"/>
          <w:szCs w:val="20"/>
        </w:rPr>
        <w:t>am</w:t>
      </w:r>
      <w:r>
        <w:rPr>
          <w:color w:val="000000"/>
          <w:spacing w:val="-13"/>
          <w:sz w:val="20"/>
          <w:szCs w:val="20"/>
        </w:rPr>
        <w:t xml:space="preserve"> </w:t>
      </w:r>
      <w:r>
        <w:rPr>
          <w:color w:val="000000"/>
          <w:sz w:val="20"/>
          <w:szCs w:val="20"/>
        </w:rPr>
        <w:t>at</w:t>
      </w:r>
      <w:r>
        <w:rPr>
          <w:color w:val="000000"/>
          <w:spacing w:val="-13"/>
          <w:sz w:val="20"/>
          <w:szCs w:val="20"/>
        </w:rPr>
        <w:t xml:space="preserve"> </w:t>
      </w:r>
      <w:r>
        <w:rPr>
          <w:color w:val="000000"/>
          <w:sz w:val="20"/>
          <w:szCs w:val="20"/>
        </w:rPr>
        <w:t>least</w:t>
      </w:r>
      <w:r>
        <w:rPr>
          <w:color w:val="000000"/>
          <w:spacing w:val="9"/>
          <w:sz w:val="20"/>
          <w:szCs w:val="20"/>
        </w:rPr>
        <w:t xml:space="preserve"> </w:t>
      </w:r>
      <w:r>
        <w:rPr>
          <w:color w:val="000000"/>
          <w:sz w:val="20"/>
          <w:szCs w:val="20"/>
        </w:rPr>
        <w:t>18</w:t>
      </w:r>
      <w:r>
        <w:rPr>
          <w:color w:val="000000"/>
          <w:spacing w:val="-23"/>
          <w:sz w:val="20"/>
          <w:szCs w:val="20"/>
        </w:rPr>
        <w:t xml:space="preserve"> </w:t>
      </w:r>
      <w:r>
        <w:rPr>
          <w:color w:val="000000"/>
          <w:sz w:val="20"/>
          <w:szCs w:val="20"/>
        </w:rPr>
        <w:t>years</w:t>
      </w:r>
      <w:r>
        <w:rPr>
          <w:color w:val="000000"/>
          <w:spacing w:val="-13"/>
          <w:sz w:val="20"/>
          <w:szCs w:val="20"/>
        </w:rPr>
        <w:t xml:space="preserve"> </w:t>
      </w:r>
      <w:r>
        <w:rPr>
          <w:color w:val="000000"/>
          <w:sz w:val="20"/>
          <w:szCs w:val="20"/>
        </w:rPr>
        <w:t>of</w:t>
      </w:r>
      <w:r>
        <w:rPr>
          <w:color w:val="000000"/>
          <w:spacing w:val="-16"/>
          <w:sz w:val="20"/>
          <w:szCs w:val="20"/>
        </w:rPr>
        <w:t xml:space="preserve"> </w:t>
      </w:r>
      <w:r>
        <w:rPr>
          <w:color w:val="000000"/>
          <w:spacing w:val="-4"/>
          <w:sz w:val="20"/>
          <w:szCs w:val="20"/>
        </w:rPr>
        <w:t>age.</w:t>
      </w:r>
    </w:p>
    <w:p w14:paraId="546DCDD7" w14:textId="77777777" w:rsidR="00794892" w:rsidRDefault="00794892">
      <w:pPr>
        <w:pStyle w:val="ListParagraph"/>
        <w:numPr>
          <w:ilvl w:val="1"/>
          <w:numId w:val="3"/>
        </w:numPr>
        <w:tabs>
          <w:tab w:val="left" w:pos="1119"/>
        </w:tabs>
        <w:kinsoku w:val="0"/>
        <w:overflowPunct w:val="0"/>
        <w:spacing w:line="192" w:lineRule="exact"/>
        <w:ind w:left="1119" w:hanging="720"/>
        <w:rPr>
          <w:color w:val="000000"/>
          <w:spacing w:val="-2"/>
          <w:sz w:val="20"/>
          <w:szCs w:val="20"/>
        </w:rPr>
      </w:pPr>
      <w:r>
        <w:rPr>
          <w:color w:val="000000"/>
          <w:sz w:val="20"/>
          <w:szCs w:val="20"/>
        </w:rPr>
        <w:t>Iam</w:t>
      </w:r>
      <w:r>
        <w:rPr>
          <w:color w:val="000000"/>
          <w:spacing w:val="-13"/>
          <w:sz w:val="20"/>
          <w:szCs w:val="20"/>
        </w:rPr>
        <w:t xml:space="preserve"> </w:t>
      </w:r>
      <w:r>
        <w:rPr>
          <w:color w:val="000000"/>
          <w:sz w:val="20"/>
          <w:szCs w:val="20"/>
        </w:rPr>
        <w:t>not</w:t>
      </w:r>
      <w:r>
        <w:rPr>
          <w:color w:val="000000"/>
          <w:spacing w:val="-12"/>
          <w:sz w:val="20"/>
          <w:szCs w:val="20"/>
        </w:rPr>
        <w:t xml:space="preserve"> </w:t>
      </w:r>
      <w:r>
        <w:rPr>
          <w:color w:val="000000"/>
          <w:sz w:val="20"/>
          <w:szCs w:val="20"/>
        </w:rPr>
        <w:t>named</w:t>
      </w:r>
      <w:r>
        <w:rPr>
          <w:color w:val="000000"/>
          <w:spacing w:val="-8"/>
          <w:sz w:val="20"/>
          <w:szCs w:val="20"/>
        </w:rPr>
        <w:t xml:space="preserve"> </w:t>
      </w:r>
      <w:r>
        <w:rPr>
          <w:color w:val="000000"/>
          <w:sz w:val="20"/>
          <w:szCs w:val="20"/>
        </w:rPr>
        <w:t>as</w:t>
      </w:r>
      <w:r>
        <w:rPr>
          <w:color w:val="000000"/>
          <w:spacing w:val="-25"/>
          <w:sz w:val="20"/>
          <w:szCs w:val="20"/>
        </w:rPr>
        <w:t xml:space="preserve"> </w:t>
      </w:r>
      <w:r>
        <w:rPr>
          <w:color w:val="000000"/>
          <w:sz w:val="20"/>
          <w:szCs w:val="20"/>
        </w:rPr>
        <w:t>a</w:t>
      </w:r>
      <w:r>
        <w:rPr>
          <w:color w:val="000000"/>
          <w:spacing w:val="-12"/>
          <w:sz w:val="20"/>
          <w:szCs w:val="20"/>
        </w:rPr>
        <w:t xml:space="preserve"> </w:t>
      </w:r>
      <w:r>
        <w:rPr>
          <w:color w:val="000000"/>
          <w:sz w:val="20"/>
          <w:szCs w:val="20"/>
        </w:rPr>
        <w:t>health</w:t>
      </w:r>
      <w:r>
        <w:rPr>
          <w:color w:val="000000"/>
          <w:spacing w:val="-5"/>
          <w:sz w:val="20"/>
          <w:szCs w:val="20"/>
        </w:rPr>
        <w:t xml:space="preserve"> </w:t>
      </w:r>
      <w:r>
        <w:rPr>
          <w:color w:val="000000"/>
          <w:sz w:val="20"/>
          <w:szCs w:val="20"/>
        </w:rPr>
        <w:t>care</w:t>
      </w:r>
      <w:r>
        <w:rPr>
          <w:color w:val="000000"/>
          <w:spacing w:val="-12"/>
          <w:sz w:val="20"/>
          <w:szCs w:val="20"/>
        </w:rPr>
        <w:t xml:space="preserve"> </w:t>
      </w:r>
      <w:r>
        <w:rPr>
          <w:color w:val="000000"/>
          <w:sz w:val="20"/>
          <w:szCs w:val="20"/>
        </w:rPr>
        <w:t>agent</w:t>
      </w:r>
      <w:r>
        <w:rPr>
          <w:color w:val="000000"/>
          <w:spacing w:val="-7"/>
          <w:sz w:val="20"/>
          <w:szCs w:val="20"/>
        </w:rPr>
        <w:t xml:space="preserve"> </w:t>
      </w:r>
      <w:r>
        <w:rPr>
          <w:color w:val="000000"/>
          <w:sz w:val="20"/>
          <w:szCs w:val="20"/>
        </w:rPr>
        <w:t>or</w:t>
      </w:r>
      <w:r>
        <w:rPr>
          <w:color w:val="000000"/>
          <w:spacing w:val="-9"/>
          <w:sz w:val="20"/>
          <w:szCs w:val="20"/>
        </w:rPr>
        <w:t xml:space="preserve"> </w:t>
      </w:r>
      <w:r>
        <w:rPr>
          <w:color w:val="000000"/>
          <w:sz w:val="20"/>
          <w:szCs w:val="20"/>
        </w:rPr>
        <w:t>an</w:t>
      </w:r>
      <w:r>
        <w:rPr>
          <w:color w:val="000000"/>
          <w:spacing w:val="-12"/>
          <w:sz w:val="20"/>
          <w:szCs w:val="20"/>
        </w:rPr>
        <w:t xml:space="preserve"> </w:t>
      </w:r>
      <w:r>
        <w:rPr>
          <w:color w:val="000000"/>
          <w:sz w:val="20"/>
          <w:szCs w:val="20"/>
        </w:rPr>
        <w:t>alternate</w:t>
      </w:r>
      <w:r>
        <w:rPr>
          <w:color w:val="000000"/>
          <w:spacing w:val="-1"/>
          <w:sz w:val="20"/>
          <w:szCs w:val="20"/>
        </w:rPr>
        <w:t xml:space="preserve"> </w:t>
      </w:r>
      <w:r>
        <w:rPr>
          <w:color w:val="000000"/>
          <w:sz w:val="20"/>
          <w:szCs w:val="20"/>
        </w:rPr>
        <w:t>health</w:t>
      </w:r>
      <w:r>
        <w:rPr>
          <w:color w:val="000000"/>
          <w:spacing w:val="-5"/>
          <w:sz w:val="20"/>
          <w:szCs w:val="20"/>
        </w:rPr>
        <w:t xml:space="preserve"> </w:t>
      </w:r>
      <w:r>
        <w:rPr>
          <w:color w:val="000000"/>
          <w:sz w:val="20"/>
          <w:szCs w:val="20"/>
        </w:rPr>
        <w:t>care</w:t>
      </w:r>
      <w:r>
        <w:rPr>
          <w:color w:val="000000"/>
          <w:spacing w:val="-12"/>
          <w:sz w:val="20"/>
          <w:szCs w:val="20"/>
        </w:rPr>
        <w:t xml:space="preserve"> </w:t>
      </w:r>
      <w:r>
        <w:rPr>
          <w:color w:val="000000"/>
          <w:sz w:val="20"/>
          <w:szCs w:val="20"/>
        </w:rPr>
        <w:t>agent</w:t>
      </w:r>
      <w:r>
        <w:rPr>
          <w:color w:val="000000"/>
          <w:spacing w:val="-6"/>
          <w:sz w:val="20"/>
          <w:szCs w:val="20"/>
        </w:rPr>
        <w:t xml:space="preserve"> </w:t>
      </w:r>
      <w:r>
        <w:rPr>
          <w:color w:val="000000"/>
          <w:sz w:val="20"/>
          <w:szCs w:val="20"/>
        </w:rPr>
        <w:t>in</w:t>
      </w:r>
      <w:r>
        <w:rPr>
          <w:color w:val="000000"/>
          <w:spacing w:val="-16"/>
          <w:sz w:val="20"/>
          <w:szCs w:val="20"/>
        </w:rPr>
        <w:t xml:space="preserve"> </w:t>
      </w:r>
      <w:r>
        <w:rPr>
          <w:color w:val="000000"/>
          <w:sz w:val="20"/>
          <w:szCs w:val="20"/>
        </w:rPr>
        <w:t>this</w:t>
      </w:r>
      <w:r>
        <w:rPr>
          <w:color w:val="000000"/>
          <w:spacing w:val="-5"/>
          <w:sz w:val="20"/>
          <w:szCs w:val="20"/>
        </w:rPr>
        <w:t xml:space="preserve"> </w:t>
      </w:r>
      <w:r>
        <w:rPr>
          <w:color w:val="000000"/>
          <w:spacing w:val="-2"/>
          <w:sz w:val="20"/>
          <w:szCs w:val="20"/>
        </w:rPr>
        <w:t>document.</w:t>
      </w:r>
    </w:p>
    <w:p w14:paraId="137E96C9" w14:textId="77777777" w:rsidR="00794892" w:rsidRDefault="00794892">
      <w:pPr>
        <w:pStyle w:val="ListParagraph"/>
        <w:numPr>
          <w:ilvl w:val="1"/>
          <w:numId w:val="3"/>
        </w:numPr>
        <w:tabs>
          <w:tab w:val="left" w:pos="1120"/>
          <w:tab w:val="left" w:pos="1224"/>
          <w:tab w:val="left" w:pos="5962"/>
        </w:tabs>
        <w:kinsoku w:val="0"/>
        <w:overflowPunct w:val="0"/>
        <w:spacing w:before="6" w:line="208" w:lineRule="auto"/>
        <w:ind w:left="1224" w:right="1138" w:hanging="825"/>
        <w:rPr>
          <w:color w:val="000000"/>
          <w:spacing w:val="-10"/>
          <w:sz w:val="20"/>
          <w:szCs w:val="20"/>
        </w:rPr>
      </w:pPr>
      <w:r>
        <w:rPr>
          <w:color w:val="000000"/>
          <w:sz w:val="20"/>
          <w:szCs w:val="20"/>
        </w:rPr>
        <w:t>If I</w:t>
      </w:r>
      <w:r>
        <w:rPr>
          <w:color w:val="000000"/>
          <w:spacing w:val="-5"/>
          <w:sz w:val="20"/>
          <w:szCs w:val="20"/>
        </w:rPr>
        <w:t xml:space="preserve"> </w:t>
      </w:r>
      <w:r>
        <w:rPr>
          <w:color w:val="000000"/>
          <w:sz w:val="20"/>
          <w:szCs w:val="20"/>
        </w:rPr>
        <w:t>am</w:t>
      </w:r>
      <w:r>
        <w:rPr>
          <w:color w:val="000000"/>
          <w:spacing w:val="-28"/>
          <w:sz w:val="20"/>
          <w:szCs w:val="20"/>
        </w:rPr>
        <w:t xml:space="preserve"> </w:t>
      </w:r>
      <w:r>
        <w:rPr>
          <w:color w:val="000000"/>
          <w:sz w:val="20"/>
          <w:szCs w:val="20"/>
        </w:rPr>
        <w:t>a</w:t>
      </w:r>
      <w:r>
        <w:rPr>
          <w:color w:val="000000"/>
          <w:spacing w:val="-20"/>
          <w:sz w:val="20"/>
          <w:szCs w:val="20"/>
        </w:rPr>
        <w:t xml:space="preserve"> </w:t>
      </w:r>
      <w:r>
        <w:rPr>
          <w:color w:val="000000"/>
          <w:sz w:val="20"/>
          <w:szCs w:val="20"/>
        </w:rPr>
        <w:t>health</w:t>
      </w:r>
      <w:r>
        <w:rPr>
          <w:color w:val="000000"/>
          <w:spacing w:val="-17"/>
          <w:sz w:val="20"/>
          <w:szCs w:val="20"/>
        </w:rPr>
        <w:t xml:space="preserve"> </w:t>
      </w:r>
      <w:r>
        <w:rPr>
          <w:color w:val="000000"/>
          <w:sz w:val="20"/>
          <w:szCs w:val="20"/>
        </w:rPr>
        <w:t>careprovider</w:t>
      </w:r>
      <w:r>
        <w:rPr>
          <w:color w:val="000000"/>
          <w:spacing w:val="-15"/>
          <w:sz w:val="20"/>
          <w:szCs w:val="20"/>
        </w:rPr>
        <w:t xml:space="preserve"> </w:t>
      </w:r>
      <w:r>
        <w:rPr>
          <w:color w:val="000000"/>
          <w:sz w:val="20"/>
          <w:szCs w:val="20"/>
        </w:rPr>
        <w:t>or</w:t>
      </w:r>
      <w:r>
        <w:rPr>
          <w:color w:val="000000"/>
          <w:spacing w:val="-28"/>
          <w:sz w:val="20"/>
          <w:szCs w:val="20"/>
        </w:rPr>
        <w:t xml:space="preserve"> </w:t>
      </w:r>
      <w:r>
        <w:rPr>
          <w:color w:val="000000"/>
          <w:sz w:val="20"/>
          <w:szCs w:val="20"/>
        </w:rPr>
        <w:t>an</w:t>
      </w:r>
      <w:r>
        <w:rPr>
          <w:color w:val="000000"/>
          <w:spacing w:val="-24"/>
          <w:sz w:val="20"/>
          <w:szCs w:val="20"/>
        </w:rPr>
        <w:t xml:space="preserve"> </w:t>
      </w:r>
      <w:r>
        <w:rPr>
          <w:color w:val="000000"/>
          <w:sz w:val="20"/>
          <w:szCs w:val="20"/>
        </w:rPr>
        <w:t>employee</w:t>
      </w:r>
      <w:r>
        <w:rPr>
          <w:color w:val="000000"/>
          <w:spacing w:val="-18"/>
          <w:sz w:val="20"/>
          <w:szCs w:val="20"/>
        </w:rPr>
        <w:t xml:space="preserve"> </w:t>
      </w:r>
      <w:r>
        <w:rPr>
          <w:color w:val="000000"/>
          <w:sz w:val="20"/>
          <w:szCs w:val="20"/>
        </w:rPr>
        <w:t>of</w:t>
      </w:r>
      <w:r>
        <w:rPr>
          <w:color w:val="000000"/>
          <w:spacing w:val="-20"/>
          <w:sz w:val="20"/>
          <w:szCs w:val="20"/>
        </w:rPr>
        <w:t xml:space="preserve"> </w:t>
      </w:r>
      <w:r>
        <w:rPr>
          <w:color w:val="000000"/>
          <w:sz w:val="20"/>
          <w:szCs w:val="20"/>
        </w:rPr>
        <w:t>a</w:t>
      </w:r>
      <w:r>
        <w:rPr>
          <w:color w:val="000000"/>
          <w:spacing w:val="-29"/>
          <w:sz w:val="20"/>
          <w:szCs w:val="20"/>
        </w:rPr>
        <w:t xml:space="preserve"> </w:t>
      </w:r>
      <w:r>
        <w:rPr>
          <w:color w:val="000000"/>
          <w:sz w:val="20"/>
          <w:szCs w:val="20"/>
        </w:rPr>
        <w:t>health</w:t>
      </w:r>
      <w:r>
        <w:rPr>
          <w:color w:val="000000"/>
          <w:spacing w:val="-17"/>
          <w:sz w:val="20"/>
          <w:szCs w:val="20"/>
        </w:rPr>
        <w:t xml:space="preserve"> </w:t>
      </w:r>
      <w:r>
        <w:rPr>
          <w:color w:val="000000"/>
          <w:sz w:val="20"/>
          <w:szCs w:val="20"/>
        </w:rPr>
        <w:t>careprovider</w:t>
      </w:r>
      <w:r>
        <w:rPr>
          <w:color w:val="000000"/>
          <w:spacing w:val="-5"/>
          <w:sz w:val="20"/>
          <w:szCs w:val="20"/>
        </w:rPr>
        <w:t xml:space="preserve"> </w:t>
      </w:r>
      <w:r>
        <w:rPr>
          <w:color w:val="000000"/>
          <w:sz w:val="20"/>
          <w:szCs w:val="20"/>
        </w:rPr>
        <w:t>giving</w:t>
      </w:r>
      <w:r>
        <w:rPr>
          <w:color w:val="000000"/>
          <w:spacing w:val="-24"/>
          <w:sz w:val="20"/>
          <w:szCs w:val="20"/>
        </w:rPr>
        <w:t xml:space="preserve"> </w:t>
      </w:r>
      <w:r>
        <w:rPr>
          <w:color w:val="000000"/>
          <w:sz w:val="20"/>
          <w:szCs w:val="20"/>
        </w:rPr>
        <w:t>direct</w:t>
      </w:r>
      <w:r>
        <w:rPr>
          <w:color w:val="000000"/>
          <w:spacing w:val="-14"/>
          <w:sz w:val="20"/>
          <w:szCs w:val="20"/>
        </w:rPr>
        <w:t xml:space="preserve"> </w:t>
      </w:r>
      <w:r>
        <w:rPr>
          <w:color w:val="000000"/>
          <w:sz w:val="20"/>
          <w:szCs w:val="20"/>
        </w:rPr>
        <w:t>care to the person listed above in (i),Imust initial this box:</w:t>
      </w:r>
      <w:r>
        <w:rPr>
          <w:color w:val="000000"/>
          <w:spacing w:val="40"/>
          <w:sz w:val="20"/>
          <w:szCs w:val="20"/>
        </w:rPr>
        <w:t xml:space="preserve"> </w:t>
      </w:r>
      <w:r>
        <w:rPr>
          <w:color w:val="000000"/>
          <w:sz w:val="20"/>
          <w:szCs w:val="20"/>
        </w:rPr>
        <w:t>[</w:t>
      </w:r>
      <w:r>
        <w:rPr>
          <w:color w:val="000000"/>
          <w:sz w:val="20"/>
          <w:szCs w:val="20"/>
        </w:rPr>
        <w:tab/>
      </w:r>
      <w:r>
        <w:rPr>
          <w:color w:val="000000"/>
          <w:spacing w:val="-10"/>
          <w:sz w:val="20"/>
          <w:szCs w:val="20"/>
        </w:rPr>
        <w:t>]</w:t>
      </w:r>
    </w:p>
    <w:p w14:paraId="7A6B6326" w14:textId="77777777" w:rsidR="00794892" w:rsidRDefault="00794892">
      <w:pPr>
        <w:pStyle w:val="BodyText"/>
        <w:kinsoku w:val="0"/>
        <w:overflowPunct w:val="0"/>
        <w:spacing w:before="170"/>
        <w:ind w:left="41"/>
        <w:rPr>
          <w:spacing w:val="-2"/>
        </w:rPr>
      </w:pPr>
      <w:r>
        <w:t>I</w:t>
      </w:r>
      <w:r>
        <w:rPr>
          <w:spacing w:val="-13"/>
        </w:rPr>
        <w:t xml:space="preserve"> </w:t>
      </w:r>
      <w:r>
        <w:t>certify</w:t>
      </w:r>
      <w:r>
        <w:rPr>
          <w:spacing w:val="-13"/>
        </w:rPr>
        <w:t xml:space="preserve"> </w:t>
      </w:r>
      <w:r>
        <w:t>that</w:t>
      </w:r>
      <w:r>
        <w:rPr>
          <w:spacing w:val="-9"/>
        </w:rPr>
        <w:t xml:space="preserve"> </w:t>
      </w:r>
      <w:r>
        <w:t>the</w:t>
      </w:r>
      <w:r>
        <w:rPr>
          <w:spacing w:val="-2"/>
        </w:rPr>
        <w:t xml:space="preserve"> </w:t>
      </w:r>
      <w:r>
        <w:t>information</w:t>
      </w:r>
      <w:r>
        <w:rPr>
          <w:spacing w:val="12"/>
        </w:rPr>
        <w:t xml:space="preserve"> </w:t>
      </w:r>
      <w:r>
        <w:t>in</w:t>
      </w:r>
      <w:r>
        <w:rPr>
          <w:spacing w:val="-10"/>
        </w:rPr>
        <w:t xml:space="preserve"> </w:t>
      </w:r>
      <w:r>
        <w:t>(i)</w:t>
      </w:r>
      <w:r>
        <w:rPr>
          <w:spacing w:val="-10"/>
        </w:rPr>
        <w:t xml:space="preserve"> </w:t>
      </w:r>
      <w:r>
        <w:t>through</w:t>
      </w:r>
      <w:r>
        <w:rPr>
          <w:spacing w:val="7"/>
        </w:rPr>
        <w:t xml:space="preserve"> </w:t>
      </w:r>
      <w:r>
        <w:t>(iv)</w:t>
      </w:r>
      <w:r>
        <w:rPr>
          <w:spacing w:val="-13"/>
        </w:rPr>
        <w:t xml:space="preserve"> </w:t>
      </w:r>
      <w:r>
        <w:t>is</w:t>
      </w:r>
      <w:r>
        <w:rPr>
          <w:spacing w:val="-13"/>
        </w:rPr>
        <w:t xml:space="preserve"> </w:t>
      </w:r>
      <w:r>
        <w:t>true</w:t>
      </w:r>
      <w:r>
        <w:rPr>
          <w:spacing w:val="-7"/>
        </w:rPr>
        <w:t xml:space="preserve"> </w:t>
      </w:r>
      <w:r>
        <w:t>and</w:t>
      </w:r>
      <w:r>
        <w:rPr>
          <w:spacing w:val="-5"/>
        </w:rPr>
        <w:t xml:space="preserve"> </w:t>
      </w:r>
      <w:r>
        <w:rPr>
          <w:spacing w:val="-2"/>
        </w:rPr>
        <w:t>correct.</w:t>
      </w:r>
    </w:p>
    <w:p w14:paraId="04C7A99C" w14:textId="77777777" w:rsidR="00794892" w:rsidRDefault="00794892">
      <w:pPr>
        <w:pStyle w:val="BodyText"/>
        <w:kinsoku w:val="0"/>
        <w:overflowPunct w:val="0"/>
      </w:pPr>
    </w:p>
    <w:p w14:paraId="7AC2826F" w14:textId="77777777" w:rsidR="00794892" w:rsidRDefault="007B7850">
      <w:pPr>
        <w:pStyle w:val="BodyText"/>
        <w:kinsoku w:val="0"/>
        <w:overflowPunct w:val="0"/>
        <w:spacing w:before="23"/>
      </w:pPr>
      <w:r>
        <w:rPr>
          <w:noProof/>
        </w:rPr>
        <w:pict w14:anchorId="43FFF795">
          <v:shape id="_x0000_s1070" style="position:absolute;margin-left:303.05pt;margin-top:13.85pt;width:203.15pt;height:.05pt;z-index:251678720;mso-wrap-distance-left:0;mso-wrap-distance-right:0;mso-position-horizontal-relative:page;mso-position-vertical-relative:text" coordsize="4063,1" o:allowincell="f" path="m,hhl4062,e" filled="f" strokeweight=".22817mm">
            <v:path arrowok="t"/>
            <w10:wrap type="topAndBottom" anchorx="page"/>
          </v:shape>
        </w:pict>
      </w:r>
    </w:p>
    <w:p w14:paraId="1312E871" w14:textId="77777777" w:rsidR="00794892" w:rsidRDefault="00794892">
      <w:pPr>
        <w:pStyle w:val="BodyText"/>
        <w:kinsoku w:val="0"/>
        <w:overflowPunct w:val="0"/>
        <w:ind w:left="4361"/>
        <w:rPr>
          <w:spacing w:val="-4"/>
        </w:rPr>
      </w:pPr>
      <w:r>
        <w:t>(Signature</w:t>
      </w:r>
      <w:r>
        <w:rPr>
          <w:spacing w:val="-11"/>
        </w:rPr>
        <w:t xml:space="preserve"> </w:t>
      </w:r>
      <w:r>
        <w:t>of</w:t>
      </w:r>
      <w:r>
        <w:rPr>
          <w:spacing w:val="-13"/>
        </w:rPr>
        <w:t xml:space="preserve"> </w:t>
      </w:r>
      <w:r>
        <w:t>Witness</w:t>
      </w:r>
      <w:r>
        <w:rPr>
          <w:spacing w:val="-9"/>
        </w:rPr>
        <w:t xml:space="preserve"> </w:t>
      </w:r>
      <w:r>
        <w:rPr>
          <w:spacing w:val="-4"/>
        </w:rPr>
        <w:t>Two)</w:t>
      </w:r>
    </w:p>
    <w:p w14:paraId="576C044D" w14:textId="77777777" w:rsidR="00794892" w:rsidRDefault="00794892">
      <w:pPr>
        <w:pStyle w:val="BodyText"/>
        <w:kinsoku w:val="0"/>
        <w:overflowPunct w:val="0"/>
      </w:pPr>
    </w:p>
    <w:p w14:paraId="65EDE23A" w14:textId="77777777" w:rsidR="00794892" w:rsidRDefault="00794892">
      <w:pPr>
        <w:pStyle w:val="BodyText"/>
        <w:kinsoku w:val="0"/>
        <w:overflowPunct w:val="0"/>
        <w:spacing w:before="52"/>
      </w:pPr>
    </w:p>
    <w:p w14:paraId="720CA641" w14:textId="77777777" w:rsidR="00794892" w:rsidRDefault="00794892">
      <w:pPr>
        <w:pStyle w:val="BodyText"/>
        <w:kinsoku w:val="0"/>
        <w:overflowPunct w:val="0"/>
        <w:ind w:left="188"/>
        <w:rPr>
          <w:spacing w:val="-2"/>
        </w:rPr>
      </w:pPr>
      <w:r>
        <w:rPr>
          <w:spacing w:val="-2"/>
        </w:rPr>
        <w:t>Address:</w:t>
      </w:r>
    </w:p>
    <w:p w14:paraId="6A530DFC" w14:textId="77777777" w:rsidR="00794892" w:rsidRDefault="007B7850">
      <w:pPr>
        <w:pStyle w:val="BodyText"/>
        <w:kinsoku w:val="0"/>
        <w:overflowPunct w:val="0"/>
        <w:spacing w:line="20" w:lineRule="exact"/>
        <w:ind w:left="893"/>
        <w:rPr>
          <w:sz w:val="2"/>
          <w:szCs w:val="2"/>
        </w:rPr>
      </w:pPr>
      <w:r>
        <w:rPr>
          <w:noProof/>
        </w:rPr>
      </w:r>
      <w:r w:rsidR="00794892">
        <w:rPr>
          <w:sz w:val="2"/>
          <w:szCs w:val="2"/>
        </w:rPr>
        <w:pict w14:anchorId="57263651">
          <v:group id="_x0000_s1071" style="width:379.25pt;height:1pt;mso-position-horizontal-relative:char;mso-position-vertical-relative:line" coordsize="7585,20" o:allowincell="f">
            <v:shape id="_x0000_s1072" style="position:absolute;top:3;width:7585;height:1;mso-position-horizontal-relative:page;mso-position-vertical-relative:page" coordsize="7585,1" o:allowincell="f" path="m,hhl7584,e" filled="f" strokeweight=".14053mm">
              <v:path arrowok="t"/>
            </v:shape>
            <w10:anchorlock/>
          </v:group>
        </w:pict>
      </w:r>
    </w:p>
    <w:p w14:paraId="0F4C7EDA" w14:textId="77777777" w:rsidR="00794892" w:rsidRDefault="007B7850">
      <w:pPr>
        <w:pStyle w:val="BodyText"/>
        <w:kinsoku w:val="0"/>
        <w:overflowPunct w:val="0"/>
        <w:spacing w:before="27"/>
      </w:pPr>
      <w:r>
        <w:rPr>
          <w:noProof/>
        </w:rPr>
        <w:pict w14:anchorId="6FFE9438">
          <v:shape id="_x0000_s1073" style="position:absolute;margin-left:130.05pt;margin-top:14.05pt;width:376.9pt;height:.05pt;z-index:251679744;mso-wrap-distance-left:0;mso-wrap-distance-right:0;mso-position-horizontal-relative:page;mso-position-vertical-relative:text" coordsize="7538,1" o:allowincell="f" path="m,hhl7537,e" filled="f" strokeweight=".14053mm">
            <v:path arrowok="t"/>
            <w10:wrap type="topAndBottom" anchorx="page"/>
          </v:shape>
        </w:pict>
      </w:r>
      <w:r>
        <w:rPr>
          <w:noProof/>
        </w:rPr>
        <w:pict w14:anchorId="14891D89">
          <v:shape id="_x0000_s1074" style="position:absolute;margin-left:130.05pt;margin-top:29.25pt;width:376.9pt;height:.05pt;z-index:251680768;mso-wrap-distance-left:0;mso-wrap-distance-right:0;mso-position-horizontal-relative:page;mso-position-vertical-relative:text" coordsize="7538,1" o:allowincell="f" path="m,hhl7537,e" filled="f" strokeweight=".14053mm">
            <v:path arrowok="t"/>
            <w10:wrap type="topAndBottom" anchorx="page"/>
          </v:shape>
        </w:pict>
      </w:r>
    </w:p>
    <w:p w14:paraId="04AB1FCE" w14:textId="77777777" w:rsidR="00794892" w:rsidRDefault="00794892">
      <w:pPr>
        <w:pStyle w:val="BodyText"/>
        <w:kinsoku w:val="0"/>
        <w:overflowPunct w:val="0"/>
        <w:spacing w:before="46"/>
      </w:pPr>
    </w:p>
    <w:p w14:paraId="33EFD490" w14:textId="77777777" w:rsidR="00794892" w:rsidRDefault="00794892">
      <w:pPr>
        <w:pStyle w:val="BodyText"/>
        <w:kinsoku w:val="0"/>
        <w:overflowPunct w:val="0"/>
      </w:pPr>
    </w:p>
    <w:p w14:paraId="12BA7108" w14:textId="77777777" w:rsidR="00794892" w:rsidRDefault="00794892">
      <w:pPr>
        <w:pStyle w:val="BodyText"/>
        <w:kinsoku w:val="0"/>
        <w:overflowPunct w:val="0"/>
        <w:spacing w:before="97"/>
      </w:pPr>
    </w:p>
    <w:p w14:paraId="158EF5C8" w14:textId="77777777" w:rsidR="00794892" w:rsidRDefault="00794892">
      <w:pPr>
        <w:pStyle w:val="BodyText"/>
        <w:kinsoku w:val="0"/>
        <w:overflowPunct w:val="0"/>
        <w:spacing w:line="256" w:lineRule="auto"/>
        <w:ind w:left="1886" w:right="707" w:hanging="1281"/>
      </w:pPr>
      <w:r>
        <w:rPr>
          <w:b/>
          <w:bCs/>
        </w:rPr>
        <w:t>REMINDER:</w:t>
      </w:r>
      <w:r>
        <w:rPr>
          <w:b/>
          <w:bCs/>
          <w:spacing w:val="36"/>
        </w:rPr>
        <w:t xml:space="preserve"> </w:t>
      </w:r>
      <w:r>
        <w:t>Keep</w:t>
      </w:r>
      <w:r>
        <w:rPr>
          <w:spacing w:val="29"/>
        </w:rPr>
        <w:t xml:space="preserve"> </w:t>
      </w:r>
      <w:r>
        <w:t>this document</w:t>
      </w:r>
      <w:r>
        <w:rPr>
          <w:spacing w:val="40"/>
        </w:rPr>
        <w:t xml:space="preserve"> </w:t>
      </w:r>
      <w:r>
        <w:t>with</w:t>
      </w:r>
      <w:r>
        <w:rPr>
          <w:spacing w:val="39"/>
        </w:rPr>
        <w:t xml:space="preserve"> </w:t>
      </w:r>
      <w:r>
        <w:t>your</w:t>
      </w:r>
      <w:r>
        <w:rPr>
          <w:spacing w:val="24"/>
        </w:rPr>
        <w:t xml:space="preserve"> </w:t>
      </w:r>
      <w:r>
        <w:t>personal</w:t>
      </w:r>
      <w:r>
        <w:rPr>
          <w:spacing w:val="23"/>
        </w:rPr>
        <w:t xml:space="preserve"> </w:t>
      </w:r>
      <w:r>
        <w:t>papers</w:t>
      </w:r>
      <w:r>
        <w:rPr>
          <w:spacing w:val="34"/>
        </w:rPr>
        <w:t xml:space="preserve"> </w:t>
      </w:r>
      <w:r>
        <w:t>in</w:t>
      </w:r>
      <w:r>
        <w:rPr>
          <w:spacing w:val="27"/>
        </w:rPr>
        <w:t xml:space="preserve"> </w:t>
      </w:r>
      <w:r>
        <w:t>a safe place</w:t>
      </w:r>
      <w:r>
        <w:rPr>
          <w:spacing w:val="38"/>
        </w:rPr>
        <w:t xml:space="preserve"> </w:t>
      </w:r>
      <w:r>
        <w:t>(not</w:t>
      </w:r>
      <w:r>
        <w:rPr>
          <w:spacing w:val="30"/>
        </w:rPr>
        <w:t xml:space="preserve"> </w:t>
      </w:r>
      <w:r>
        <w:t>in</w:t>
      </w:r>
      <w:r>
        <w:rPr>
          <w:spacing w:val="24"/>
        </w:rPr>
        <w:t xml:space="preserve"> </w:t>
      </w:r>
      <w:r>
        <w:t>a safe deposit box).</w:t>
      </w:r>
      <w:r>
        <w:rPr>
          <w:spacing w:val="-3"/>
        </w:rPr>
        <w:t xml:space="preserve"> </w:t>
      </w:r>
      <w:r>
        <w:t>Give signed</w:t>
      </w:r>
      <w:r>
        <w:rPr>
          <w:spacing w:val="26"/>
        </w:rPr>
        <w:t xml:space="preserve"> </w:t>
      </w:r>
      <w:r>
        <w:t>copies to your</w:t>
      </w:r>
      <w:r>
        <w:rPr>
          <w:spacing w:val="22"/>
        </w:rPr>
        <w:t xml:space="preserve"> </w:t>
      </w:r>
      <w:r>
        <w:t>doctors, family,</w:t>
      </w:r>
      <w:r>
        <w:rPr>
          <w:spacing w:val="-13"/>
        </w:rPr>
        <w:t xml:space="preserve"> </w:t>
      </w:r>
      <w:r>
        <w:t>close</w:t>
      </w:r>
      <w:r>
        <w:rPr>
          <w:spacing w:val="24"/>
        </w:rPr>
        <w:t xml:space="preserve"> </w:t>
      </w:r>
      <w:r>
        <w:t>friends, health care</w:t>
      </w:r>
      <w:r>
        <w:rPr>
          <w:spacing w:val="20"/>
        </w:rPr>
        <w:t xml:space="preserve"> </w:t>
      </w:r>
      <w:r>
        <w:t>agent,</w:t>
      </w:r>
      <w:r>
        <w:rPr>
          <w:spacing w:val="21"/>
        </w:rPr>
        <w:t xml:space="preserve"> </w:t>
      </w:r>
      <w:r>
        <w:t>and</w:t>
      </w:r>
      <w:r>
        <w:rPr>
          <w:spacing w:val="39"/>
        </w:rPr>
        <w:t xml:space="preserve"> </w:t>
      </w:r>
      <w:r>
        <w:t>alternate</w:t>
      </w:r>
      <w:r>
        <w:rPr>
          <w:spacing w:val="29"/>
        </w:rPr>
        <w:t xml:space="preserve"> </w:t>
      </w:r>
      <w:r>
        <w:t>health</w:t>
      </w:r>
      <w:r>
        <w:rPr>
          <w:spacing w:val="27"/>
        </w:rPr>
        <w:t xml:space="preserve"> </w:t>
      </w:r>
      <w:r>
        <w:t>care agent. Make</w:t>
      </w:r>
      <w:r>
        <w:rPr>
          <w:spacing w:val="32"/>
        </w:rPr>
        <w:t xml:space="preserve"> </w:t>
      </w:r>
      <w:r>
        <w:t>sure your</w:t>
      </w:r>
      <w:r>
        <w:rPr>
          <w:spacing w:val="35"/>
        </w:rPr>
        <w:t xml:space="preserve"> </w:t>
      </w:r>
      <w:r>
        <w:t>doctor</w:t>
      </w:r>
      <w:r>
        <w:rPr>
          <w:spacing w:val="24"/>
        </w:rPr>
        <w:t xml:space="preserve"> </w:t>
      </w:r>
      <w:r>
        <w:t>is willing to follow</w:t>
      </w:r>
      <w:r>
        <w:rPr>
          <w:spacing w:val="22"/>
        </w:rPr>
        <w:t xml:space="preserve"> </w:t>
      </w:r>
      <w:r>
        <w:t>your</w:t>
      </w:r>
      <w:r>
        <w:rPr>
          <w:spacing w:val="31"/>
        </w:rPr>
        <w:t xml:space="preserve"> </w:t>
      </w:r>
      <w:r>
        <w:t>wishes. This</w:t>
      </w:r>
      <w:r>
        <w:rPr>
          <w:spacing w:val="19"/>
        </w:rPr>
        <w:t xml:space="preserve"> </w:t>
      </w:r>
      <w:r>
        <w:t>document</w:t>
      </w:r>
      <w:r>
        <w:rPr>
          <w:spacing w:val="26"/>
        </w:rPr>
        <w:t xml:space="preserve"> </w:t>
      </w:r>
      <w:r>
        <w:t>should</w:t>
      </w:r>
      <w:r>
        <w:rPr>
          <w:spacing w:val="16"/>
        </w:rPr>
        <w:t xml:space="preserve"> </w:t>
      </w:r>
      <w:r>
        <w:t>be part</w:t>
      </w:r>
      <w:r>
        <w:rPr>
          <w:spacing w:val="26"/>
        </w:rPr>
        <w:t xml:space="preserve"> </w:t>
      </w:r>
      <w:r>
        <w:t>of your</w:t>
      </w:r>
      <w:r>
        <w:rPr>
          <w:spacing w:val="20"/>
        </w:rPr>
        <w:t xml:space="preserve"> </w:t>
      </w:r>
      <w:r>
        <w:t>medical</w:t>
      </w:r>
      <w:r>
        <w:rPr>
          <w:spacing w:val="40"/>
        </w:rPr>
        <w:t xml:space="preserve"> </w:t>
      </w:r>
      <w:r>
        <w:t>record at your</w:t>
      </w:r>
      <w:r>
        <w:rPr>
          <w:spacing w:val="37"/>
        </w:rPr>
        <w:t xml:space="preserve"> </w:t>
      </w:r>
      <w:r>
        <w:t>physician's</w:t>
      </w:r>
      <w:r>
        <w:rPr>
          <w:spacing w:val="38"/>
        </w:rPr>
        <w:t xml:space="preserve"> </w:t>
      </w:r>
      <w:r>
        <w:t>office and</w:t>
      </w:r>
      <w:r>
        <w:rPr>
          <w:spacing w:val="37"/>
        </w:rPr>
        <w:t xml:space="preserve"> </w:t>
      </w:r>
      <w:r>
        <w:t>at the hospital</w:t>
      </w:r>
      <w:r>
        <w:rPr>
          <w:spacing w:val="-19"/>
        </w:rPr>
        <w:t xml:space="preserve"> </w:t>
      </w:r>
      <w:r>
        <w:t>, home</w:t>
      </w:r>
      <w:r>
        <w:rPr>
          <w:spacing w:val="37"/>
        </w:rPr>
        <w:t xml:space="preserve"> </w:t>
      </w:r>
      <w:r>
        <w:t>care agency, hospice,</w:t>
      </w:r>
      <w:r>
        <w:rPr>
          <w:spacing w:val="-2"/>
        </w:rPr>
        <w:t xml:space="preserve"> </w:t>
      </w:r>
      <w:r>
        <w:t>or nursing facility where you receive</w:t>
      </w:r>
      <w:r>
        <w:rPr>
          <w:spacing w:val="40"/>
        </w:rPr>
        <w:t xml:space="preserve"> </w:t>
      </w:r>
      <w:r>
        <w:t>your care.</w:t>
      </w:r>
    </w:p>
    <w:sectPr w:rsidR="00794892">
      <w:pgSz w:w="12270" w:h="15840"/>
      <w:pgMar w:top="1820" w:right="1559" w:bottom="280" w:left="170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402"/>
    <w:multiLevelType w:val="multilevel"/>
    <w:tmpl w:val="FFFFFFFF"/>
    <w:lvl w:ilvl="0">
      <w:start w:val="1"/>
      <w:numFmt w:val="upperLetter"/>
      <w:lvlText w:val="(%1)"/>
      <w:lvlJc w:val="left"/>
      <w:pPr>
        <w:ind w:left="1023" w:hanging="562"/>
      </w:pPr>
      <w:rPr>
        <w:rFonts w:cs="Times New Roman"/>
        <w:spacing w:val="-1"/>
        <w:w w:val="99"/>
      </w:rPr>
    </w:lvl>
    <w:lvl w:ilvl="1">
      <w:start w:val="1"/>
      <w:numFmt w:val="decimal"/>
      <w:lvlText w:val="(%2)"/>
      <w:lvlJc w:val="left"/>
      <w:pPr>
        <w:ind w:left="1614" w:hanging="576"/>
      </w:pPr>
      <w:rPr>
        <w:rFonts w:cs="Times New Roman"/>
        <w:spacing w:val="0"/>
        <w:w w:val="103"/>
      </w:rPr>
    </w:lvl>
    <w:lvl w:ilvl="2">
      <w:numFmt w:val="bullet"/>
      <w:lvlText w:val="•"/>
      <w:lvlJc w:val="left"/>
      <w:pPr>
        <w:ind w:left="2441" w:hanging="576"/>
      </w:pPr>
    </w:lvl>
    <w:lvl w:ilvl="3">
      <w:numFmt w:val="bullet"/>
      <w:lvlText w:val="•"/>
      <w:lvlJc w:val="left"/>
      <w:pPr>
        <w:ind w:left="3262" w:hanging="576"/>
      </w:pPr>
    </w:lvl>
    <w:lvl w:ilvl="4">
      <w:numFmt w:val="bullet"/>
      <w:lvlText w:val="•"/>
      <w:lvlJc w:val="left"/>
      <w:pPr>
        <w:ind w:left="4083" w:hanging="576"/>
      </w:pPr>
    </w:lvl>
    <w:lvl w:ilvl="5">
      <w:numFmt w:val="bullet"/>
      <w:lvlText w:val="•"/>
      <w:lvlJc w:val="left"/>
      <w:pPr>
        <w:ind w:left="4904" w:hanging="576"/>
      </w:pPr>
    </w:lvl>
    <w:lvl w:ilvl="6">
      <w:numFmt w:val="bullet"/>
      <w:lvlText w:val="•"/>
      <w:lvlJc w:val="left"/>
      <w:pPr>
        <w:ind w:left="5725" w:hanging="576"/>
      </w:pPr>
    </w:lvl>
    <w:lvl w:ilvl="7">
      <w:numFmt w:val="bullet"/>
      <w:lvlText w:val="•"/>
      <w:lvlJc w:val="left"/>
      <w:pPr>
        <w:ind w:left="6546" w:hanging="576"/>
      </w:pPr>
    </w:lvl>
    <w:lvl w:ilvl="8">
      <w:numFmt w:val="bullet"/>
      <w:lvlText w:val="•"/>
      <w:lvlJc w:val="left"/>
      <w:pPr>
        <w:ind w:left="7367" w:hanging="576"/>
      </w:pPr>
    </w:lvl>
  </w:abstractNum>
  <w:abstractNum w:abstractNumId="1" w15:restartNumberingAfterBreak="0">
    <w:nsid w:val="00000403"/>
    <w:multiLevelType w:val="multilevel"/>
    <w:tmpl w:val="FFFFFFFF"/>
    <w:lvl w:ilvl="0">
      <w:start w:val="1"/>
      <w:numFmt w:val="decimal"/>
      <w:lvlText w:val="%1."/>
      <w:lvlJc w:val="left"/>
      <w:pPr>
        <w:ind w:left="554" w:hanging="197"/>
      </w:pPr>
      <w:rPr>
        <w:rFonts w:ascii="Times New Roman" w:hAnsi="Times New Roman" w:cs="Times New Roman"/>
        <w:b w:val="0"/>
        <w:bCs w:val="0"/>
        <w:i w:val="0"/>
        <w:iCs w:val="0"/>
        <w:spacing w:val="0"/>
        <w:w w:val="99"/>
        <w:sz w:val="20"/>
        <w:szCs w:val="20"/>
      </w:rPr>
    </w:lvl>
    <w:lvl w:ilvl="1">
      <w:start w:val="1"/>
      <w:numFmt w:val="lowerRoman"/>
      <w:lvlText w:val="(%2)"/>
      <w:lvlJc w:val="left"/>
      <w:pPr>
        <w:ind w:left="1122" w:hanging="721"/>
      </w:pPr>
      <w:rPr>
        <w:rFonts w:ascii="Times New Roman" w:hAnsi="Times New Roman" w:cs="Times New Roman"/>
        <w:b w:val="0"/>
        <w:bCs w:val="0"/>
        <w:i w:val="0"/>
        <w:iCs w:val="0"/>
        <w:color w:val="3F3B4D"/>
        <w:spacing w:val="-1"/>
        <w:w w:val="99"/>
        <w:sz w:val="20"/>
        <w:szCs w:val="20"/>
      </w:rPr>
    </w:lvl>
    <w:lvl w:ilvl="2">
      <w:numFmt w:val="bullet"/>
      <w:lvlText w:val="•"/>
      <w:lvlJc w:val="left"/>
      <w:pPr>
        <w:ind w:left="1996" w:hanging="721"/>
      </w:pPr>
    </w:lvl>
    <w:lvl w:ilvl="3">
      <w:numFmt w:val="bullet"/>
      <w:lvlText w:val="•"/>
      <w:lvlJc w:val="left"/>
      <w:pPr>
        <w:ind w:left="2873" w:hanging="721"/>
      </w:pPr>
    </w:lvl>
    <w:lvl w:ilvl="4">
      <w:numFmt w:val="bullet"/>
      <w:lvlText w:val="•"/>
      <w:lvlJc w:val="left"/>
      <w:pPr>
        <w:ind w:left="3749" w:hanging="721"/>
      </w:pPr>
    </w:lvl>
    <w:lvl w:ilvl="5">
      <w:numFmt w:val="bullet"/>
      <w:lvlText w:val="•"/>
      <w:lvlJc w:val="left"/>
      <w:pPr>
        <w:ind w:left="4626" w:hanging="721"/>
      </w:pPr>
    </w:lvl>
    <w:lvl w:ilvl="6">
      <w:numFmt w:val="bullet"/>
      <w:lvlText w:val="•"/>
      <w:lvlJc w:val="left"/>
      <w:pPr>
        <w:ind w:left="5503" w:hanging="721"/>
      </w:pPr>
    </w:lvl>
    <w:lvl w:ilvl="7">
      <w:numFmt w:val="bullet"/>
      <w:lvlText w:val="•"/>
      <w:lvlJc w:val="left"/>
      <w:pPr>
        <w:ind w:left="6379" w:hanging="721"/>
      </w:pPr>
    </w:lvl>
    <w:lvl w:ilvl="8">
      <w:numFmt w:val="bullet"/>
      <w:lvlText w:val="•"/>
      <w:lvlJc w:val="left"/>
      <w:pPr>
        <w:ind w:left="7256" w:hanging="721"/>
      </w:pPr>
    </w:lvl>
  </w:abstractNum>
  <w:abstractNum w:abstractNumId="2" w15:restartNumberingAfterBreak="0">
    <w:nsid w:val="00000404"/>
    <w:multiLevelType w:val="multilevel"/>
    <w:tmpl w:val="FFFFFFFF"/>
    <w:lvl w:ilvl="0">
      <w:start w:val="1"/>
      <w:numFmt w:val="decimal"/>
      <w:lvlText w:val="%1."/>
      <w:lvlJc w:val="left"/>
      <w:pPr>
        <w:ind w:left="999" w:hanging="413"/>
      </w:pPr>
      <w:rPr>
        <w:rFonts w:cs="Times New Roman"/>
        <w:spacing w:val="-15"/>
        <w:w w:val="100"/>
      </w:rPr>
    </w:lvl>
    <w:lvl w:ilvl="1">
      <w:numFmt w:val="bullet"/>
      <w:lvlText w:val="•"/>
      <w:lvlJc w:val="left"/>
      <w:pPr>
        <w:ind w:left="1800" w:hanging="413"/>
      </w:pPr>
    </w:lvl>
    <w:lvl w:ilvl="2">
      <w:numFmt w:val="bullet"/>
      <w:lvlText w:val="•"/>
      <w:lvlJc w:val="left"/>
      <w:pPr>
        <w:ind w:left="2601" w:hanging="413"/>
      </w:pPr>
    </w:lvl>
    <w:lvl w:ilvl="3">
      <w:numFmt w:val="bullet"/>
      <w:lvlText w:val="•"/>
      <w:lvlJc w:val="left"/>
      <w:pPr>
        <w:ind w:left="3402" w:hanging="413"/>
      </w:pPr>
    </w:lvl>
    <w:lvl w:ilvl="4">
      <w:numFmt w:val="bullet"/>
      <w:lvlText w:val="•"/>
      <w:lvlJc w:val="left"/>
      <w:pPr>
        <w:ind w:left="4203" w:hanging="413"/>
      </w:pPr>
    </w:lvl>
    <w:lvl w:ilvl="5">
      <w:numFmt w:val="bullet"/>
      <w:lvlText w:val="•"/>
      <w:lvlJc w:val="left"/>
      <w:pPr>
        <w:ind w:left="5004" w:hanging="413"/>
      </w:pPr>
    </w:lvl>
    <w:lvl w:ilvl="6">
      <w:numFmt w:val="bullet"/>
      <w:lvlText w:val="•"/>
      <w:lvlJc w:val="left"/>
      <w:pPr>
        <w:ind w:left="5805" w:hanging="413"/>
      </w:pPr>
    </w:lvl>
    <w:lvl w:ilvl="7">
      <w:numFmt w:val="bullet"/>
      <w:lvlText w:val="•"/>
      <w:lvlJc w:val="left"/>
      <w:pPr>
        <w:ind w:left="6606" w:hanging="413"/>
      </w:pPr>
    </w:lvl>
    <w:lvl w:ilvl="8">
      <w:numFmt w:val="bullet"/>
      <w:lvlText w:val="•"/>
      <w:lvlJc w:val="left"/>
      <w:pPr>
        <w:ind w:left="7407" w:hanging="413"/>
      </w:pPr>
    </w:lvl>
  </w:abstractNum>
  <w:abstractNum w:abstractNumId="3" w15:restartNumberingAfterBreak="0">
    <w:nsid w:val="00000405"/>
    <w:multiLevelType w:val="multilevel"/>
    <w:tmpl w:val="FFFFFFFF"/>
    <w:lvl w:ilvl="0">
      <w:start w:val="1"/>
      <w:numFmt w:val="decimal"/>
      <w:lvlText w:val="%1."/>
      <w:lvlJc w:val="left"/>
      <w:pPr>
        <w:ind w:left="971" w:hanging="384"/>
      </w:pPr>
      <w:rPr>
        <w:rFonts w:ascii="Times New Roman" w:hAnsi="Times New Roman" w:cs="Times New Roman"/>
        <w:b w:val="0"/>
        <w:bCs w:val="0"/>
        <w:i w:val="0"/>
        <w:iCs w:val="0"/>
        <w:spacing w:val="0"/>
        <w:w w:val="99"/>
        <w:sz w:val="19"/>
        <w:szCs w:val="19"/>
      </w:rPr>
    </w:lvl>
    <w:lvl w:ilvl="1">
      <w:start w:val="1"/>
      <w:numFmt w:val="lowerRoman"/>
      <w:lvlText w:val="(%2)"/>
      <w:lvlJc w:val="left"/>
      <w:pPr>
        <w:ind w:left="1237" w:hanging="591"/>
      </w:pPr>
      <w:rPr>
        <w:rFonts w:cs="Times New Roman"/>
        <w:spacing w:val="0"/>
        <w:w w:val="106"/>
      </w:rPr>
    </w:lvl>
    <w:lvl w:ilvl="2">
      <w:numFmt w:val="bullet"/>
      <w:lvlText w:val="•"/>
      <w:lvlJc w:val="left"/>
      <w:pPr>
        <w:ind w:left="2103" w:hanging="591"/>
      </w:pPr>
    </w:lvl>
    <w:lvl w:ilvl="3">
      <w:numFmt w:val="bullet"/>
      <w:lvlText w:val="•"/>
      <w:lvlJc w:val="left"/>
      <w:pPr>
        <w:ind w:left="2966" w:hanging="591"/>
      </w:pPr>
    </w:lvl>
    <w:lvl w:ilvl="4">
      <w:numFmt w:val="bullet"/>
      <w:lvlText w:val="•"/>
      <w:lvlJc w:val="left"/>
      <w:pPr>
        <w:ind w:left="3829" w:hanging="591"/>
      </w:pPr>
    </w:lvl>
    <w:lvl w:ilvl="5">
      <w:numFmt w:val="bullet"/>
      <w:lvlText w:val="•"/>
      <w:lvlJc w:val="left"/>
      <w:pPr>
        <w:ind w:left="4693" w:hanging="591"/>
      </w:pPr>
    </w:lvl>
    <w:lvl w:ilvl="6">
      <w:numFmt w:val="bullet"/>
      <w:lvlText w:val="•"/>
      <w:lvlJc w:val="left"/>
      <w:pPr>
        <w:ind w:left="5556" w:hanging="591"/>
      </w:pPr>
    </w:lvl>
    <w:lvl w:ilvl="7">
      <w:numFmt w:val="bullet"/>
      <w:lvlText w:val="•"/>
      <w:lvlJc w:val="left"/>
      <w:pPr>
        <w:ind w:left="6419" w:hanging="591"/>
      </w:pPr>
    </w:lvl>
    <w:lvl w:ilvl="8">
      <w:numFmt w:val="bullet"/>
      <w:lvlText w:val="•"/>
      <w:lvlJc w:val="left"/>
      <w:pPr>
        <w:ind w:left="7283" w:hanging="591"/>
      </w:pPr>
    </w:lvl>
  </w:abstractNum>
  <w:abstractNum w:abstractNumId="4" w15:restartNumberingAfterBreak="0">
    <w:nsid w:val="417D180A"/>
    <w:multiLevelType w:val="hybridMultilevel"/>
    <w:tmpl w:val="FFFFFFFF"/>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5" w15:restartNumberingAfterBreak="0">
    <w:nsid w:val="478E59BA"/>
    <w:multiLevelType w:val="hybridMultilevel"/>
    <w:tmpl w:val="FFFFFFFF"/>
    <w:lvl w:ilvl="0" w:tplc="04090015">
      <w:start w:val="1"/>
      <w:numFmt w:val="upperLetter"/>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6" w15:restartNumberingAfterBreak="0">
    <w:nsid w:val="6F345E9A"/>
    <w:multiLevelType w:val="hybridMultilevel"/>
    <w:tmpl w:val="FFFFFFFF"/>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754976145">
    <w:abstractNumId w:val="3"/>
  </w:num>
  <w:num w:numId="2" w16cid:durableId="1221329879">
    <w:abstractNumId w:val="2"/>
  </w:num>
  <w:num w:numId="3" w16cid:durableId="2106919875">
    <w:abstractNumId w:val="1"/>
  </w:num>
  <w:num w:numId="4" w16cid:durableId="1900554978">
    <w:abstractNumId w:val="0"/>
  </w:num>
  <w:num w:numId="5" w16cid:durableId="1841458358">
    <w:abstractNumId w:val="5"/>
  </w:num>
  <w:num w:numId="6" w16cid:durableId="1535457321">
    <w:abstractNumId w:val="4"/>
  </w:num>
  <w:num w:numId="7" w16cid:durableId="1267544462">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uber, Amanda">
    <w15:presenceInfo w15:providerId="AD" w15:userId="S::alsauber@mnlegalservices.org::49ebe676-adca-47a3-a994-4fd4da37c38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ulTrailSpace/>
    <w:doNotExpandShiftReturn/>
    <w:footnoteLayoutLikeWW8/>
    <w:shapeLayoutLikeWW8/>
    <w:alignTablesRowByRow/>
    <w:adjustLineHeightInTable/>
    <w:doNotUseHTMLParagraphAutoSpacing/>
    <w:layoutRawTableWidth/>
    <w:layoutTableRowsApart/>
    <w:doNotBreakWrappedTables/>
    <w:doNotSnapToGridInCell/>
    <w:selectFldWithFirstOrLastChar/>
    <w:doNotWrapTextWithPunct/>
    <w:doNotUseEastAsianBreakRules/>
    <w:useWord2002TableStyleRules/>
    <w:growAutofit/>
    <w:useFELayout/>
    <w:useNormalStyleForList/>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DB585F"/>
    <w:rsid w:val="00531AD6"/>
    <w:rsid w:val="006B575A"/>
    <w:rsid w:val="007330CD"/>
    <w:rsid w:val="00740299"/>
    <w:rsid w:val="00746E7A"/>
    <w:rsid w:val="00794892"/>
    <w:rsid w:val="007E5D45"/>
    <w:rsid w:val="00A61FCF"/>
    <w:rsid w:val="00A878E2"/>
    <w:rsid w:val="00B77644"/>
    <w:rsid w:val="00C064E7"/>
    <w:rsid w:val="00C9495D"/>
    <w:rsid w:val="00DA39FC"/>
    <w:rsid w:val="00DB585F"/>
    <w:rsid w:val="00DE3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75"/>
    <o:shapelayout v:ext="edit">
      <o:idmap v:ext="edit" data="1"/>
    </o:shapelayout>
  </w:shapeDefaults>
  <w:decimalSymbol w:val="."/>
  <w:listSeparator w:val=","/>
  <w14:docId w14:val="7F19B74B"/>
  <w14:defaultImageDpi w14:val="0"/>
  <w15:docId w15:val="{3C29857D-F1E8-4698-BE16-B45A6480C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imes New Roman"/>
        <w:kern w:val="2"/>
        <w:sz w:val="24"/>
        <w:szCs w:val="24"/>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pPr>
      <w:widowControl w:val="0"/>
      <w:autoSpaceDE w:val="0"/>
      <w:autoSpaceDN w:val="0"/>
      <w:adjustRightInd w:val="0"/>
      <w:spacing w:after="0" w:line="240" w:lineRule="auto"/>
    </w:pPr>
    <w:rPr>
      <w:rFonts w:ascii="Times New Roman" w:hAnsi="Times New Roman"/>
      <w:kern w:val="0"/>
      <w:sz w:val="22"/>
      <w:szCs w:val="22"/>
    </w:rPr>
  </w:style>
  <w:style w:type="paragraph" w:styleId="Heading1">
    <w:name w:val="heading 1"/>
    <w:basedOn w:val="Normal"/>
    <w:next w:val="Normal"/>
    <w:link w:val="Heading1Char"/>
    <w:uiPriority w:val="1"/>
    <w:qFormat/>
    <w:pPr>
      <w:spacing w:before="9"/>
      <w:ind w:left="60" w:right="123"/>
      <w:jc w:val="center"/>
      <w:outlineLvl w:val="0"/>
    </w:pPr>
    <w:rPr>
      <w:rFonts w:ascii="Calibri" w:hAnsi="Calibri" w:cs="Calibri"/>
      <w:b/>
      <w:bCs/>
      <w:sz w:val="24"/>
      <w:szCs w:val="24"/>
    </w:rPr>
  </w:style>
  <w:style w:type="paragraph" w:styleId="Heading2">
    <w:name w:val="heading 2"/>
    <w:basedOn w:val="Normal"/>
    <w:next w:val="Normal"/>
    <w:link w:val="Heading2Char"/>
    <w:uiPriority w:val="1"/>
    <w:qFormat/>
    <w:pPr>
      <w:ind w:left="40"/>
      <w:outlineLvl w:val="1"/>
    </w:pPr>
    <w:rPr>
      <w:rFonts w:ascii="Calibri" w:hAnsi="Calibri" w:cs="Calibri"/>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imes New Roman"/>
      <w:b/>
      <w:bCs/>
      <w:kern w:val="32"/>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imes New Roman"/>
      <w:b/>
      <w:bCs/>
      <w:i/>
      <w:iCs/>
      <w:kern w:val="0"/>
      <w:sz w:val="28"/>
      <w:szCs w:val="28"/>
    </w:rPr>
  </w:style>
  <w:style w:type="paragraph" w:styleId="BodyText">
    <w:name w:val="Body Text"/>
    <w:basedOn w:val="Normal"/>
    <w:link w:val="BodyTextChar"/>
    <w:uiPriority w:val="1"/>
    <w:qFormat/>
    <w:rPr>
      <w:sz w:val="20"/>
      <w:szCs w:val="20"/>
    </w:rPr>
  </w:style>
  <w:style w:type="character" w:customStyle="1" w:styleId="BodyTextChar">
    <w:name w:val="Body Text Char"/>
    <w:basedOn w:val="DefaultParagraphFont"/>
    <w:link w:val="BodyText"/>
    <w:uiPriority w:val="99"/>
    <w:semiHidden/>
    <w:rPr>
      <w:rFonts w:ascii="Times New Roman" w:hAnsi="Times New Roman" w:cs="Times New Roman"/>
      <w:kern w:val="0"/>
      <w:sz w:val="22"/>
      <w:szCs w:val="22"/>
    </w:rPr>
  </w:style>
  <w:style w:type="paragraph" w:styleId="ListParagraph">
    <w:name w:val="List Paragraph"/>
    <w:basedOn w:val="Normal"/>
    <w:uiPriority w:val="1"/>
    <w:qFormat/>
    <w:pPr>
      <w:ind w:left="971" w:hanging="174"/>
    </w:pPr>
    <w:rPr>
      <w:sz w:val="24"/>
      <w:szCs w:val="24"/>
    </w:rPr>
  </w:style>
  <w:style w:type="paragraph" w:customStyle="1" w:styleId="TableParagraph">
    <w:name w:val="Table Paragraph"/>
    <w:basedOn w:val="Normal"/>
    <w:uiPriority w:val="1"/>
    <w:qFormat/>
    <w:rPr>
      <w:sz w:val="24"/>
      <w:szCs w:val="24"/>
    </w:rPr>
  </w:style>
  <w:style w:type="paragraph" w:styleId="NoSpacing">
    <w:name w:val="No Spacing"/>
    <w:uiPriority w:val="1"/>
    <w:qFormat/>
    <w:rsid w:val="00A878E2"/>
    <w:pPr>
      <w:spacing w:after="0" w:line="240" w:lineRule="auto"/>
    </w:pPr>
    <w:rPr>
      <w:rFonts w:eastAsia="Times New Roman"/>
      <w:sz w:val="22"/>
      <w:szCs w:val="22"/>
    </w:rPr>
  </w:style>
  <w:style w:type="character" w:styleId="CommentReference">
    <w:name w:val="annotation reference"/>
    <w:basedOn w:val="DefaultParagraphFont"/>
    <w:uiPriority w:val="99"/>
    <w:semiHidden/>
    <w:unhideWhenUsed/>
    <w:rsid w:val="007E5D45"/>
    <w:rPr>
      <w:rFonts w:cs="Times New Roman"/>
      <w:sz w:val="16"/>
      <w:szCs w:val="16"/>
    </w:rPr>
  </w:style>
  <w:style w:type="paragraph" w:styleId="CommentText">
    <w:name w:val="annotation text"/>
    <w:basedOn w:val="Normal"/>
    <w:link w:val="CommentTextChar"/>
    <w:uiPriority w:val="99"/>
    <w:unhideWhenUsed/>
    <w:rsid w:val="007E5D45"/>
    <w:rPr>
      <w:sz w:val="20"/>
      <w:szCs w:val="20"/>
    </w:rPr>
  </w:style>
  <w:style w:type="character" w:customStyle="1" w:styleId="CommentTextChar">
    <w:name w:val="Comment Text Char"/>
    <w:basedOn w:val="DefaultParagraphFont"/>
    <w:link w:val="CommentText"/>
    <w:uiPriority w:val="99"/>
    <w:rsid w:val="007E5D45"/>
    <w:rPr>
      <w:rFonts w:ascii="Times New Roman" w:hAnsi="Times New Roman" w:cs="Times New Roman"/>
      <w:kern w:val="0"/>
      <w:sz w:val="20"/>
      <w:szCs w:val="20"/>
    </w:rPr>
  </w:style>
  <w:style w:type="paragraph" w:styleId="CommentSubject">
    <w:name w:val="annotation subject"/>
    <w:basedOn w:val="CommentText"/>
    <w:next w:val="CommentText"/>
    <w:link w:val="CommentSubjectChar"/>
    <w:uiPriority w:val="99"/>
    <w:semiHidden/>
    <w:unhideWhenUsed/>
    <w:rsid w:val="007E5D45"/>
    <w:rPr>
      <w:b/>
      <w:bCs/>
    </w:rPr>
  </w:style>
  <w:style w:type="character" w:customStyle="1" w:styleId="CommentSubjectChar">
    <w:name w:val="Comment Subject Char"/>
    <w:basedOn w:val="CommentTextChar"/>
    <w:link w:val="CommentSubject"/>
    <w:uiPriority w:val="99"/>
    <w:semiHidden/>
    <w:rsid w:val="007E5D45"/>
    <w:rPr>
      <w:rFonts w:ascii="Times New Roman" w:hAnsi="Times New Roman" w:cs="Times New Roman"/>
      <w:b/>
      <w:bCs/>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11" Type="http://schemas.openxmlformats.org/officeDocument/2006/relationships/theme" Target="theme/theme1.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1355</Words>
  <Characters>8448</Characters>
  <Application>Microsoft Office Word</Application>
  <DocSecurity>0</DocSecurity>
  <Lines>187</Lines>
  <Paragraphs>75</Paragraphs>
  <ScaleCrop>false</ScaleCrop>
  <Company/>
  <LinksUpToDate>false</LinksUpToDate>
  <CharactersWithSpaces>9728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SauberAmanda</dc:creator>
  <cp:keywords/>
  <dc:description/>
  <cp:lastModifiedBy>Sauber, Amanda</cp:lastModifiedBy>
  <cp:revision>2</cp:revision>
  <dcterms:created xsi:type="dcterms:W3CDTF">2026-06-10T17:58:00Z</dcterms:created>
  <dcterms:modified xsi:type="dcterms:W3CDTF">2026-06-10T17:58:00Z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Acrobat PDFMaker 10.1 for Word</vt:lpwstr>
  </property>
  <property fmtid="{D5CDD505-2E9C-101B-9397-08002B2CF9AE}" pid="3" name="Producer">
    <vt:lpwstr>Adobe PDF Library 10.0</vt:lpwstr>
  </property>
  <property fmtid="{D5CDD505-2E9C-101B-9397-08002B2CF9AE}" pid="4" name="SourceModified">
    <vt:lpwstr>D:20150508131538</vt:lpwstr>
  </property>
</Properties>
</file>